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ametable"/>
        <w:tblW w:w="11520" w:type="dxa"/>
        <w:tblCellSpacing w:w="0" w:type="dxa"/>
        <w:tblCellMar>
          <w:left w:w="0" w:type="dxa"/>
          <w:right w:w="0" w:type="dxa"/>
        </w:tblCellMar>
        <w:tblLook w:val="05E0" w:firstRow="1" w:lastRow="1" w:firstColumn="1" w:lastColumn="1" w:noHBand="0" w:noVBand="1"/>
      </w:tblPr>
      <w:tblGrid>
        <w:gridCol w:w="11520"/>
      </w:tblGrid>
      <w:tr w:rsidR="001256C8" w14:paraId="26585993" w14:textId="77777777">
        <w:trPr>
          <w:tblCellSpacing w:w="0" w:type="dxa"/>
        </w:trPr>
        <w:tc>
          <w:tcPr>
            <w:tcW w:w="0" w:type="auto"/>
            <w:shd w:val="clear" w:color="auto" w:fill="3C5769"/>
            <w:tcMar>
              <w:top w:w="0" w:type="dxa"/>
              <w:left w:w="0" w:type="dxa"/>
              <w:bottom w:w="0" w:type="dxa"/>
              <w:right w:w="0" w:type="dxa"/>
            </w:tcMar>
            <w:vAlign w:val="bottom"/>
            <w:hideMark/>
          </w:tcPr>
          <w:p w14:paraId="1C20BEAA" w14:textId="0B806892" w:rsidR="001256C8" w:rsidRDefault="001256C8">
            <w:pPr>
              <w:pStyle w:val="monogram"/>
              <w:spacing w:line="720" w:lineRule="atLeast"/>
              <w:rPr>
                <w:rStyle w:val="divdocumentdivPARAGRAPHNAME"/>
                <w:b/>
                <w:bCs/>
                <w:spacing w:val="30"/>
                <w:sz w:val="52"/>
                <w:szCs w:val="52"/>
                <w:shd w:val="clear" w:color="auto" w:fill="auto"/>
              </w:rPr>
            </w:pPr>
          </w:p>
          <w:p w14:paraId="2F3F3170" w14:textId="49B716EE" w:rsidR="001256C8" w:rsidRDefault="00297B82">
            <w:pPr>
              <w:spacing w:after="300" w:line="720" w:lineRule="atLeast"/>
              <w:jc w:val="center"/>
              <w:rPr>
                <w:rStyle w:val="span"/>
                <w:rFonts w:ascii="Georgia, serif" w:eastAsia="Georgia, serif" w:hAnsi="Georgia, serif" w:cs="Georgia, serif"/>
                <w:b/>
                <w:bCs/>
                <w:i/>
                <w:iCs/>
                <w:color w:val="FFFFFF"/>
                <w:spacing w:val="30"/>
                <w:sz w:val="52"/>
                <w:szCs w:val="52"/>
              </w:rPr>
            </w:pPr>
            <w:r>
              <w:rPr>
                <w:rStyle w:val="divdocumentdivPARAGRAPHNAME"/>
                <w:rFonts w:ascii="Georgia, serif" w:eastAsia="Georgia, serif" w:hAnsi="Georgia, serif" w:cs="Georgia, serif"/>
                <w:b/>
                <w:bCs/>
                <w:i/>
                <w:iCs/>
                <w:spacing w:val="30"/>
                <w:sz w:val="52"/>
                <w:szCs w:val="52"/>
                <w:shd w:val="clear" w:color="auto" w:fill="auto"/>
              </w:rPr>
              <w:t>R</w:t>
            </w:r>
            <w:r>
              <w:rPr>
                <w:rStyle w:val="divdocumentdivPARAGRAPHNAME"/>
                <w:rFonts w:eastAsia="Georgia, serif"/>
                <w:b/>
                <w:bCs/>
                <w:i/>
                <w:iCs/>
                <w:spacing w:val="30"/>
                <w:sz w:val="52"/>
                <w:szCs w:val="52"/>
                <w:shd w:val="clear" w:color="auto" w:fill="auto"/>
              </w:rPr>
              <w:t>amdhan</w:t>
            </w:r>
            <w:r w:rsidR="00AA6274">
              <w:rPr>
                <w:rStyle w:val="divdocumentdivPARAGRAPHNAME"/>
                <w:rFonts w:ascii="Georgia, serif" w:eastAsia="Georgia, serif" w:hAnsi="Georgia, serif" w:cs="Georgia, serif"/>
                <w:b/>
                <w:bCs/>
                <w:i/>
                <w:iCs/>
                <w:spacing w:val="30"/>
                <w:sz w:val="52"/>
                <w:szCs w:val="52"/>
                <w:shd w:val="clear" w:color="auto" w:fill="auto"/>
              </w:rPr>
              <w:t xml:space="preserve"> </w:t>
            </w:r>
            <w:r>
              <w:rPr>
                <w:rStyle w:val="divdocumentdivPARAGRAPHNAME"/>
                <w:rFonts w:ascii="Georgia, serif" w:eastAsia="Georgia, serif" w:hAnsi="Georgia, serif" w:cs="Georgia, serif"/>
                <w:b/>
                <w:bCs/>
                <w:i/>
                <w:iCs/>
                <w:spacing w:val="30"/>
                <w:sz w:val="52"/>
                <w:szCs w:val="52"/>
                <w:shd w:val="clear" w:color="auto" w:fill="auto"/>
              </w:rPr>
              <w:t>M</w:t>
            </w:r>
            <w:r>
              <w:rPr>
                <w:rStyle w:val="divdocumentdivPARAGRAPHNAME"/>
                <w:rFonts w:eastAsia="Georgia, serif"/>
                <w:b/>
                <w:bCs/>
                <w:i/>
                <w:iCs/>
                <w:spacing w:val="30"/>
                <w:sz w:val="52"/>
                <w:szCs w:val="52"/>
                <w:shd w:val="clear" w:color="auto" w:fill="auto"/>
              </w:rPr>
              <w:t>ahto</w:t>
            </w:r>
          </w:p>
        </w:tc>
      </w:tr>
    </w:tbl>
    <w:p w14:paraId="2671259C" w14:textId="77777777" w:rsidR="001256C8" w:rsidRDefault="001256C8">
      <w:pPr>
        <w:rPr>
          <w:vanish/>
        </w:rPr>
      </w:pPr>
    </w:p>
    <w:tbl>
      <w:tblPr>
        <w:tblStyle w:val="divdocumentparentContainer"/>
        <w:tblW w:w="11556" w:type="dxa"/>
        <w:tblInd w:w="5" w:type="dxa"/>
        <w:tblLayout w:type="fixed"/>
        <w:tblCellMar>
          <w:left w:w="0" w:type="dxa"/>
          <w:right w:w="0" w:type="dxa"/>
        </w:tblCellMar>
        <w:tblLook w:val="05E0" w:firstRow="1" w:lastRow="1" w:firstColumn="1" w:lastColumn="1" w:noHBand="0" w:noVBand="1"/>
      </w:tblPr>
      <w:tblGrid>
        <w:gridCol w:w="236"/>
        <w:gridCol w:w="6620"/>
        <w:gridCol w:w="300"/>
        <w:gridCol w:w="300"/>
        <w:gridCol w:w="3800"/>
        <w:gridCol w:w="300"/>
      </w:tblGrid>
      <w:tr w:rsidR="001256C8" w14:paraId="4837C32D" w14:textId="77777777" w:rsidTr="00275E22">
        <w:tc>
          <w:tcPr>
            <w:tcW w:w="236" w:type="dxa"/>
            <w:tcMar>
              <w:top w:w="5" w:type="dxa"/>
              <w:left w:w="5" w:type="dxa"/>
              <w:bottom w:w="5" w:type="dxa"/>
              <w:right w:w="5" w:type="dxa"/>
            </w:tcMar>
            <w:hideMark/>
          </w:tcPr>
          <w:p w14:paraId="5DBC96E7" w14:textId="77777777" w:rsidR="001256C8" w:rsidRDefault="001256C8">
            <w:pPr>
              <w:pStyle w:val="leftboxleftpaddingcellParagraph"/>
              <w:spacing w:line="300" w:lineRule="atLeast"/>
              <w:rPr>
                <w:rStyle w:val="leftboxleftpaddingcell"/>
                <w:rFonts w:ascii="Palatino Linotype" w:eastAsia="Palatino Linotype" w:hAnsi="Palatino Linotype" w:cs="Palatino Linotype"/>
                <w:color w:val="4A4A4A"/>
                <w:sz w:val="20"/>
                <w:szCs w:val="20"/>
              </w:rPr>
            </w:pPr>
          </w:p>
        </w:tc>
        <w:tc>
          <w:tcPr>
            <w:tcW w:w="6620" w:type="dxa"/>
            <w:tcMar>
              <w:top w:w="5" w:type="dxa"/>
              <w:left w:w="5" w:type="dxa"/>
              <w:bottom w:w="5" w:type="dxa"/>
              <w:right w:w="5" w:type="dxa"/>
            </w:tcMar>
            <w:hideMark/>
          </w:tcPr>
          <w:p w14:paraId="26F615D4" w14:textId="77777777" w:rsidR="001256C8" w:rsidRDefault="00AA6274">
            <w:pPr>
              <w:pStyle w:val="divdocumentdivsectiontitle"/>
              <w:pBdr>
                <w:top w:val="none" w:sz="0" w:space="15" w:color="auto"/>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Professional Summary</w:t>
            </w:r>
          </w:p>
          <w:p w14:paraId="49B02DCC" w14:textId="77777777" w:rsidR="00B825A6"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Around 5 years of IT professional experience in Object-Oriented Analysis and Design, Development, Testing and Maintenance. Web Development using Asp.net</w:t>
            </w:r>
            <w:r w:rsidR="00B825A6">
              <w:rPr>
                <w:rStyle w:val="left-box"/>
                <w:rFonts w:ascii="Palatino Linotype" w:eastAsia="Palatino Linotype" w:hAnsi="Palatino Linotype" w:cs="Palatino Linotype"/>
                <w:color w:val="4A4A4A"/>
                <w:sz w:val="20"/>
                <w:szCs w:val="20"/>
              </w:rPr>
              <w:t xml:space="preserve"> MVC</w:t>
            </w:r>
            <w:r>
              <w:rPr>
                <w:rStyle w:val="left-box"/>
                <w:rFonts w:ascii="Palatino Linotype" w:eastAsia="Palatino Linotype" w:hAnsi="Palatino Linotype" w:cs="Palatino Linotype"/>
                <w:color w:val="4A4A4A"/>
                <w:sz w:val="20"/>
                <w:szCs w:val="20"/>
              </w:rPr>
              <w:t>.</w:t>
            </w:r>
          </w:p>
          <w:p w14:paraId="06D9C567"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p>
          <w:p w14:paraId="6B76AF2C"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rPr>
            </w:pPr>
            <w:r w:rsidRPr="00B825A6">
              <w:rPr>
                <w:rStyle w:val="left-box"/>
                <w:rFonts w:ascii="Palatino Linotype" w:eastAsia="Palatino Linotype" w:hAnsi="Palatino Linotype" w:cs="Palatino Linotype"/>
                <w:color w:val="4A4A4A"/>
                <w:sz w:val="20"/>
                <w:szCs w:val="20"/>
              </w:rPr>
              <w:t>Excellent front-end, UI development skills using scripting languages like jQuery, HTML5, Bootstrap, CSS3, JavaScript and its libraries</w:t>
            </w:r>
            <w:r w:rsidRPr="00B825A6">
              <w:rPr>
                <w:rStyle w:val="left-box"/>
                <w:rFonts w:ascii="Palatino Linotype" w:eastAsia="Palatino Linotype" w:hAnsi="Palatino Linotype" w:cs="Palatino Linotype"/>
                <w:color w:val="4A4A4A"/>
              </w:rPr>
              <w:t>.</w:t>
            </w:r>
          </w:p>
          <w:p w14:paraId="432B1203"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rPr>
              <w:t xml:space="preserve"> </w:t>
            </w:r>
            <w:r>
              <w:t xml:space="preserve"> </w:t>
            </w:r>
          </w:p>
          <w:p w14:paraId="665ECDA3"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Experience in developing web applications with frameworks: Entity Framework, Dot Net Framework 4.0. and above </w:t>
            </w:r>
          </w:p>
          <w:p w14:paraId="5E03CA2B"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t xml:space="preserve"> </w:t>
            </w:r>
          </w:p>
          <w:p w14:paraId="526FB94C" w14:textId="77777777" w:rsidR="00B825A6" w:rsidRDefault="00B825A6" w:rsidP="002E100A">
            <w:pPr>
              <w:pStyle w:val="p"/>
              <w:numPr>
                <w:ilvl w:val="0"/>
                <w:numId w:val="19"/>
              </w:numPr>
              <w:spacing w:line="300" w:lineRule="atLeast"/>
            </w:pPr>
            <w:r w:rsidRPr="00B825A6">
              <w:rPr>
                <w:rStyle w:val="left-box"/>
                <w:rFonts w:ascii="Palatino Linotype" w:eastAsia="Palatino Linotype" w:hAnsi="Palatino Linotype" w:cs="Palatino Linotype"/>
                <w:color w:val="4A4A4A"/>
                <w:sz w:val="20"/>
                <w:szCs w:val="20"/>
              </w:rPr>
              <w:t xml:space="preserve">Experience in working with customers to determine their needs, gather, analyze and document requirements, communicate with customers throughout the development cycle, manage customer expectations, resolve issues and provide project status </w:t>
            </w:r>
          </w:p>
          <w:p w14:paraId="2324851C" w14:textId="77777777" w:rsidR="00B825A6" w:rsidRDefault="00B825A6" w:rsidP="00B825A6">
            <w:pPr>
              <w:pStyle w:val="Default"/>
            </w:pPr>
            <w:r>
              <w:t xml:space="preserve"> </w:t>
            </w:r>
          </w:p>
          <w:p w14:paraId="4B13373F" w14:textId="77777777" w:rsidR="00B825A6" w:rsidRP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Excellent Interpersonal skills, outstanding problem solving and decision-making skills. </w:t>
            </w:r>
          </w:p>
          <w:p w14:paraId="3B3B4EF1" w14:textId="77777777" w:rsidR="00B825A6" w:rsidRDefault="00B825A6" w:rsidP="002E100A">
            <w:pPr>
              <w:pStyle w:val="p"/>
              <w:pBdr>
                <w:left w:val="none" w:sz="0" w:space="2" w:color="auto"/>
              </w:pBdr>
              <w:spacing w:line="300" w:lineRule="atLeast"/>
              <w:rPr>
                <w:rStyle w:val="left-box"/>
                <w:rFonts w:ascii="Palatino Linotype" w:eastAsia="Palatino Linotype" w:hAnsi="Palatino Linotype" w:cs="Palatino Linotype"/>
                <w:color w:val="4A4A4A"/>
                <w:sz w:val="20"/>
                <w:szCs w:val="20"/>
              </w:rPr>
            </w:pPr>
          </w:p>
          <w:p w14:paraId="6D505255" w14:textId="4F2CBB1D" w:rsidR="001256C8"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Experienced </w:t>
            </w:r>
            <w:r w:rsidR="00B625C7">
              <w:rPr>
                <w:rStyle w:val="left-box"/>
                <w:rFonts w:ascii="Palatino Linotype" w:eastAsia="Palatino Linotype" w:hAnsi="Palatino Linotype" w:cs="Palatino Linotype"/>
                <w:color w:val="4A4A4A"/>
                <w:sz w:val="20"/>
                <w:szCs w:val="20"/>
              </w:rPr>
              <w:t>Senior Analyst</w:t>
            </w:r>
            <w:r w:rsidR="00B825A6" w:rsidRPr="00941D01">
              <w:rPr>
                <w:rStyle w:val="left-box"/>
                <w:rFonts w:ascii="Palatino Linotype" w:eastAsia="Palatino Linotype" w:hAnsi="Palatino Linotype" w:cs="Palatino Linotype"/>
                <w:color w:val="4A4A4A"/>
                <w:sz w:val="20"/>
                <w:szCs w:val="20"/>
              </w:rPr>
              <w:t xml:space="preserve"> – Digital Transformation</w:t>
            </w:r>
            <w:r>
              <w:rPr>
                <w:rStyle w:val="left-box"/>
                <w:rFonts w:ascii="Palatino Linotype" w:eastAsia="Palatino Linotype" w:hAnsi="Palatino Linotype" w:cs="Palatino Linotype"/>
                <w:color w:val="4A4A4A"/>
                <w:sz w:val="20"/>
                <w:szCs w:val="20"/>
              </w:rPr>
              <w:t xml:space="preserve"> with top-notch implementation and project management abilities. Highly organized, methodical and skilled at overseeing daily milestones across high-performance teams. Well-versed in </w:t>
            </w:r>
            <w:r w:rsidR="004246F8" w:rsidRPr="00941D01">
              <w:rPr>
                <w:rStyle w:val="left-box"/>
                <w:rFonts w:ascii="Palatino Linotype" w:eastAsia="Palatino Linotype" w:hAnsi="Palatino Linotype" w:cs="Palatino Linotype"/>
                <w:color w:val="4A4A4A"/>
                <w:sz w:val="20"/>
                <w:szCs w:val="20"/>
              </w:rPr>
              <w:t>Ag</w:t>
            </w:r>
            <w:r w:rsidR="00941D01" w:rsidRPr="00941D01">
              <w:rPr>
                <w:rStyle w:val="left-box"/>
                <w:rFonts w:ascii="Palatino Linotype" w:eastAsia="Palatino Linotype" w:hAnsi="Palatino Linotype" w:cs="Palatino Linotype"/>
                <w:color w:val="4A4A4A"/>
                <w:sz w:val="20"/>
                <w:szCs w:val="20"/>
              </w:rPr>
              <w:t>il</w:t>
            </w:r>
            <w:r w:rsidR="004246F8" w:rsidRPr="00941D01">
              <w:rPr>
                <w:rStyle w:val="left-box"/>
                <w:rFonts w:ascii="Palatino Linotype" w:eastAsia="Palatino Linotype" w:hAnsi="Palatino Linotype" w:cs="Palatino Linotype"/>
                <w:color w:val="4A4A4A"/>
                <w:sz w:val="20"/>
                <w:szCs w:val="20"/>
              </w:rPr>
              <w:t>e, Scrum</w:t>
            </w:r>
            <w:r>
              <w:rPr>
                <w:rStyle w:val="left-box"/>
                <w:rFonts w:ascii="Palatino Linotype" w:eastAsia="Palatino Linotype" w:hAnsi="Palatino Linotype" w:cs="Palatino Linotype"/>
                <w:color w:val="4A4A4A"/>
                <w:sz w:val="20"/>
                <w:szCs w:val="20"/>
              </w:rPr>
              <w:t xml:space="preserve"> planning and deployment.</w:t>
            </w:r>
          </w:p>
          <w:p w14:paraId="3D737E77" w14:textId="77777777" w:rsidR="00B825A6" w:rsidRDefault="00B825A6">
            <w:pPr>
              <w:pStyle w:val="p"/>
              <w:spacing w:line="300" w:lineRule="atLeast"/>
              <w:rPr>
                <w:rStyle w:val="left-box"/>
                <w:rFonts w:ascii="Palatino Linotype" w:eastAsia="Palatino Linotype" w:hAnsi="Palatino Linotype" w:cs="Palatino Linotype"/>
                <w:color w:val="4A4A4A"/>
                <w:sz w:val="20"/>
                <w:szCs w:val="20"/>
              </w:rPr>
            </w:pPr>
          </w:p>
          <w:p w14:paraId="12C7712D" w14:textId="5AD1B818" w:rsidR="001256C8"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Hardworking Project Manager gifted at performance specification and reviewing designs to meet client expectations. </w:t>
            </w:r>
            <w:r w:rsidR="00B825A6">
              <w:rPr>
                <w:rStyle w:val="left-box"/>
                <w:rFonts w:ascii="Palatino Linotype" w:eastAsia="Palatino Linotype" w:hAnsi="Palatino Linotype" w:cs="Palatino Linotype"/>
                <w:color w:val="4A4A4A"/>
                <w:sz w:val="20"/>
                <w:szCs w:val="20"/>
              </w:rPr>
              <w:t>Engaging and personable professional monitors work quality</w:t>
            </w:r>
            <w:r>
              <w:rPr>
                <w:rStyle w:val="left-box"/>
                <w:rFonts w:ascii="Palatino Linotype" w:eastAsia="Palatino Linotype" w:hAnsi="Palatino Linotype" w:cs="Palatino Linotype"/>
                <w:color w:val="4A4A4A"/>
                <w:sz w:val="20"/>
                <w:szCs w:val="20"/>
              </w:rPr>
              <w:t xml:space="preserve"> manages key milestones and delivers exemplary customer service. Exhibits excellent technical skills in using project management methodologies,</w:t>
            </w:r>
            <w:r w:rsidR="00A96772">
              <w:rPr>
                <w:rStyle w:val="left-box"/>
                <w:rFonts w:ascii="Palatino Linotype" w:eastAsia="Palatino Linotype" w:hAnsi="Palatino Linotype" w:cs="Palatino Linotype"/>
                <w:color w:val="4A4A4A"/>
                <w:sz w:val="20"/>
                <w:szCs w:val="20"/>
              </w:rPr>
              <w:t xml:space="preserve"> project </w:t>
            </w:r>
            <w:r w:rsidR="002E100A">
              <w:rPr>
                <w:rStyle w:val="left-box"/>
                <w:rFonts w:ascii="Palatino Linotype" w:eastAsia="Palatino Linotype" w:hAnsi="Palatino Linotype" w:cs="Palatino Linotype"/>
                <w:color w:val="4A4A4A"/>
                <w:sz w:val="20"/>
                <w:szCs w:val="20"/>
              </w:rPr>
              <w:t>management and</w:t>
            </w:r>
            <w:r>
              <w:rPr>
                <w:rStyle w:val="left-box"/>
                <w:rFonts w:ascii="Palatino Linotype" w:eastAsia="Palatino Linotype" w:hAnsi="Palatino Linotype" w:cs="Palatino Linotype"/>
                <w:color w:val="4A4A4A"/>
                <w:sz w:val="20"/>
                <w:szCs w:val="20"/>
              </w:rPr>
              <w:t xml:space="preserve"> database tools to increase productivity, quality and throughput.</w:t>
            </w:r>
          </w:p>
          <w:p w14:paraId="084D8BF1" w14:textId="77777777" w:rsidR="00B825A6" w:rsidRDefault="00B825A6">
            <w:pPr>
              <w:pStyle w:val="p"/>
              <w:spacing w:line="300" w:lineRule="atLeast"/>
              <w:rPr>
                <w:rStyle w:val="left-box"/>
                <w:rFonts w:ascii="Palatino Linotype" w:eastAsia="Palatino Linotype" w:hAnsi="Palatino Linotype" w:cs="Palatino Linotype"/>
                <w:color w:val="4A4A4A"/>
                <w:sz w:val="20"/>
                <w:szCs w:val="20"/>
              </w:rPr>
            </w:pPr>
          </w:p>
          <w:p w14:paraId="21FE3FB2" w14:textId="77777777"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Adaptable Project Manager with distinguished knowledge of designing and proposing projects and managing operational infrastructure. </w:t>
            </w:r>
          </w:p>
          <w:p w14:paraId="31DE4A69" w14:textId="77777777" w:rsidR="008842E0" w:rsidRDefault="008842E0" w:rsidP="008842E0">
            <w:pPr>
              <w:pStyle w:val="p"/>
              <w:spacing w:line="300" w:lineRule="atLeast"/>
              <w:rPr>
                <w:rStyle w:val="left-box"/>
                <w:rFonts w:ascii="Palatino Linotype" w:eastAsia="Palatino Linotype" w:hAnsi="Palatino Linotype" w:cs="Palatino Linotype"/>
                <w:color w:val="4A4A4A"/>
                <w:sz w:val="20"/>
                <w:szCs w:val="20"/>
              </w:rPr>
            </w:pPr>
          </w:p>
          <w:p w14:paraId="37D96135" w14:textId="77777777"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Software Developer skilled at technical leadership, communication and presentations. Experienced in full project life cycle from design to implementation to integration.</w:t>
            </w:r>
          </w:p>
          <w:p w14:paraId="2972F789" w14:textId="77777777" w:rsidR="001256C8" w:rsidRDefault="00AA6274">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lastRenderedPageBreak/>
              <w:t>Work History</w:t>
            </w:r>
          </w:p>
          <w:p w14:paraId="3A8F0EF9" w14:textId="0AA66741" w:rsidR="001256C8" w:rsidRDefault="00AA6274">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FIS Global Business Solutions India Pvt. Ltd, Udyog Vihar Phase - IV</w:t>
            </w:r>
            <w:r>
              <w:rPr>
                <w:rStyle w:val="span"/>
                <w:rFonts w:ascii="Palatino Linotype" w:eastAsia="Palatino Linotype" w:hAnsi="Palatino Linotype" w:cs="Palatino Linotype"/>
                <w:color w:val="4A4A4A"/>
                <w:sz w:val="20"/>
                <w:szCs w:val="20"/>
              </w:rPr>
              <w:t xml:space="preserve"> - </w:t>
            </w:r>
            <w:r w:rsidR="009D4645">
              <w:rPr>
                <w:rStyle w:val="txtBold"/>
                <w:rFonts w:ascii="Palatino Linotype" w:eastAsia="Palatino Linotype" w:hAnsi="Palatino Linotype" w:cs="Palatino Linotype"/>
                <w:color w:val="4A4A4A"/>
                <w:sz w:val="20"/>
                <w:szCs w:val="20"/>
              </w:rPr>
              <w:t>Senior Analyst</w:t>
            </w:r>
            <w:r>
              <w:rPr>
                <w:rStyle w:val="txtBold"/>
                <w:rFonts w:ascii="Palatino Linotype" w:eastAsia="Palatino Linotype" w:hAnsi="Palatino Linotype" w:cs="Palatino Linotype"/>
                <w:color w:val="4A4A4A"/>
                <w:sz w:val="20"/>
                <w:szCs w:val="20"/>
              </w:rPr>
              <w:t xml:space="preserve"> </w:t>
            </w:r>
            <w:r w:rsidR="003F0E79">
              <w:rPr>
                <w:rStyle w:val="txtBold"/>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Digital Transformation</w:t>
            </w:r>
            <w:r>
              <w:rPr>
                <w:rStyle w:val="singlecolumnspanpaddedlinenth-child1"/>
                <w:rFonts w:ascii="Palatino Linotype" w:eastAsia="Palatino Linotype" w:hAnsi="Palatino Linotype" w:cs="Palatino Linotype"/>
                <w:color w:val="4A4A4A"/>
                <w:sz w:val="20"/>
                <w:szCs w:val="20"/>
              </w:rPr>
              <w:t xml:space="preserve"> </w:t>
            </w:r>
          </w:p>
          <w:p w14:paraId="1D3E35E2" w14:textId="77777777" w:rsidR="001256C8" w:rsidRDefault="00AA6274">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Gurgaon, Haryana</w:t>
            </w:r>
          </w:p>
          <w:p w14:paraId="76A5E741" w14:textId="174CF623" w:rsidR="001256C8" w:rsidRDefault="009F22AD">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04</w:t>
            </w:r>
            <w:r w:rsidR="00AA6274">
              <w:rPr>
                <w:rStyle w:val="span"/>
                <w:rFonts w:ascii="Palatino Linotype" w:eastAsia="Palatino Linotype" w:hAnsi="Palatino Linotype" w:cs="Palatino Linotype"/>
                <w:i/>
                <w:iCs/>
                <w:color w:val="4A4A4A"/>
                <w:sz w:val="20"/>
                <w:szCs w:val="20"/>
              </w:rPr>
              <w:t>/201</w:t>
            </w:r>
            <w:r>
              <w:rPr>
                <w:rStyle w:val="span"/>
                <w:rFonts w:ascii="Palatino Linotype" w:eastAsia="Palatino Linotype" w:hAnsi="Palatino Linotype" w:cs="Palatino Linotype"/>
                <w:i/>
                <w:iCs/>
                <w:color w:val="4A4A4A"/>
                <w:sz w:val="20"/>
                <w:szCs w:val="20"/>
              </w:rPr>
              <w:t>9</w:t>
            </w:r>
            <w:r w:rsidR="00AA6274">
              <w:rPr>
                <w:rStyle w:val="span"/>
                <w:rFonts w:ascii="Palatino Linotype" w:eastAsia="Palatino Linotype" w:hAnsi="Palatino Linotype" w:cs="Palatino Linotype"/>
                <w:i/>
                <w:iCs/>
                <w:color w:val="4A4A4A"/>
                <w:sz w:val="20"/>
                <w:szCs w:val="20"/>
              </w:rPr>
              <w:t xml:space="preserve"> </w:t>
            </w:r>
            <w:r w:rsidR="003F0E79">
              <w:rPr>
                <w:rStyle w:val="span"/>
                <w:rFonts w:ascii="Palatino Linotype" w:eastAsia="Palatino Linotype" w:hAnsi="Palatino Linotype" w:cs="Palatino Linotype"/>
                <w:i/>
                <w:iCs/>
                <w:color w:val="4A4A4A"/>
                <w:sz w:val="20"/>
                <w:szCs w:val="20"/>
              </w:rPr>
              <w:t>–</w:t>
            </w:r>
            <w:r w:rsidR="00AA6274">
              <w:rPr>
                <w:rStyle w:val="span"/>
                <w:rFonts w:ascii="Palatino Linotype" w:eastAsia="Palatino Linotype" w:hAnsi="Palatino Linotype" w:cs="Palatino Linotype"/>
                <w:i/>
                <w:iCs/>
                <w:color w:val="4A4A4A"/>
                <w:sz w:val="20"/>
                <w:szCs w:val="20"/>
              </w:rPr>
              <w:t xml:space="preserve"> Current</w:t>
            </w:r>
          </w:p>
          <w:p w14:paraId="55A5A5BE" w14:textId="77777777" w:rsidR="003F0E79" w:rsidRPr="003F0E79" w:rsidRDefault="003F0E79" w:rsidP="003F0E79">
            <w:pPr>
              <w:autoSpaceDE w:val="0"/>
              <w:autoSpaceDN w:val="0"/>
              <w:adjustRightInd w:val="0"/>
              <w:rPr>
                <w:color w:val="000000"/>
              </w:rPr>
            </w:pPr>
          </w:p>
          <w:p w14:paraId="4ED4510D" w14:textId="77777777" w:rsidR="005B25DA" w:rsidRDefault="005B25DA" w:rsidP="00972288">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42363032" w14:textId="77777777" w:rsidR="00447B66" w:rsidRDefault="00447B66" w:rsidP="005B25DA">
            <w:pPr>
              <w:pStyle w:val="p"/>
              <w:spacing w:line="300" w:lineRule="atLeast"/>
              <w:rPr>
                <w:rStyle w:val="left-box"/>
                <w:rFonts w:ascii="Palatino Linotype" w:eastAsia="Palatino Linotype" w:hAnsi="Palatino Linotype" w:cs="Palatino Linotype"/>
                <w:color w:val="4A4A4A"/>
                <w:sz w:val="20"/>
                <w:szCs w:val="20"/>
              </w:rPr>
            </w:pPr>
          </w:p>
          <w:p w14:paraId="44F55A9A" w14:textId="3A905293" w:rsidR="005B25DA" w:rsidRPr="00BC44AE" w:rsidRDefault="00447B66" w:rsidP="005B25DA">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3A1B212" w14:textId="77777777"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D391423" w14:textId="77777777" w:rsid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51C65403" w14:textId="77777777"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minestrone to track the progress of the project.</w:t>
            </w:r>
          </w:p>
          <w:p w14:paraId="4091D400"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357EE6D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606A4342"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67A3188F"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76F2212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1EDE08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5DCA95E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FE554A6"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5BED31B4" w14:textId="77777777" w:rsidR="00ED7041" w:rsidRPr="00E20EB9"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E20EB9">
              <w:rPr>
                <w:rStyle w:val="span"/>
                <w:rFonts w:ascii="Palatino Linotype" w:eastAsia="Palatino Linotype" w:hAnsi="Palatino Linotype" w:cs="Palatino Linotype"/>
                <w:color w:val="4A4A4A"/>
                <w:sz w:val="20"/>
                <w:szCs w:val="20"/>
              </w:rPr>
              <w:t xml:space="preserve"> Recommend strategic improvements to optimize performances. </w:t>
            </w:r>
          </w:p>
          <w:p w14:paraId="3598B895" w14:textId="3A86C376" w:rsidR="001256C8" w:rsidRDefault="003659FA">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 xml:space="preserve">Continental Software Solutions Pvt. Ltd </w:t>
            </w:r>
            <w:r>
              <w:rPr>
                <w:rStyle w:val="span"/>
                <w:rFonts w:ascii="Palatino Linotype" w:eastAsia="Palatino Linotype" w:hAnsi="Palatino Linotype" w:cs="Palatino Linotype"/>
                <w:color w:val="4A4A4A"/>
                <w:sz w:val="20"/>
                <w:szCs w:val="20"/>
              </w:rPr>
              <w:t>–</w:t>
            </w:r>
            <w:r w:rsidR="00AA6274">
              <w:rPr>
                <w:rStyle w:val="span"/>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Software Engineer</w:t>
            </w:r>
          </w:p>
          <w:p w14:paraId="3EEDFF13" w14:textId="41CEE540" w:rsidR="001256C8" w:rsidRDefault="00B324F5">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Sector - 7, </w:t>
            </w:r>
            <w:r w:rsidR="00C52B8D">
              <w:rPr>
                <w:rStyle w:val="span"/>
                <w:rFonts w:ascii="Palatino Linotype" w:eastAsia="Palatino Linotype" w:hAnsi="Palatino Linotype" w:cs="Palatino Linotype"/>
                <w:color w:val="4A4A4A"/>
                <w:sz w:val="20"/>
                <w:szCs w:val="20"/>
              </w:rPr>
              <w:t>Noida</w:t>
            </w:r>
            <w:r w:rsidR="00AA6274">
              <w:rPr>
                <w:rStyle w:val="span"/>
                <w:rFonts w:ascii="Palatino Linotype" w:eastAsia="Palatino Linotype" w:hAnsi="Palatino Linotype" w:cs="Palatino Linotype"/>
                <w:color w:val="4A4A4A"/>
                <w:sz w:val="20"/>
                <w:szCs w:val="20"/>
              </w:rPr>
              <w:t xml:space="preserve">, </w:t>
            </w:r>
            <w:r w:rsidR="00C52B8D">
              <w:rPr>
                <w:rStyle w:val="span"/>
                <w:rFonts w:ascii="Palatino Linotype" w:eastAsia="Palatino Linotype" w:hAnsi="Palatino Linotype" w:cs="Palatino Linotype"/>
                <w:color w:val="4A4A4A"/>
                <w:sz w:val="20"/>
                <w:szCs w:val="20"/>
              </w:rPr>
              <w:t>UP</w:t>
            </w:r>
            <w:r w:rsidR="00AA6274">
              <w:rPr>
                <w:rStyle w:val="left-box"/>
                <w:rFonts w:ascii="Palatino Linotype" w:eastAsia="Palatino Linotype" w:hAnsi="Palatino Linotype" w:cs="Palatino Linotype"/>
                <w:color w:val="4A4A4A"/>
                <w:sz w:val="20"/>
                <w:szCs w:val="20"/>
              </w:rPr>
              <w:t xml:space="preserve"> </w:t>
            </w:r>
          </w:p>
          <w:p w14:paraId="4B5F58AA" w14:textId="74EFA75C" w:rsidR="001256C8" w:rsidRDefault="00AA6274">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w:t>
            </w:r>
            <w:r w:rsidR="00EF2E0A">
              <w:rPr>
                <w:rStyle w:val="span"/>
                <w:rFonts w:ascii="Palatino Linotype" w:eastAsia="Palatino Linotype" w:hAnsi="Palatino Linotype" w:cs="Palatino Linotype"/>
                <w:i/>
                <w:iCs/>
                <w:color w:val="4A4A4A"/>
                <w:sz w:val="20"/>
                <w:szCs w:val="20"/>
              </w:rPr>
              <w:t>4</w:t>
            </w:r>
            <w:r>
              <w:rPr>
                <w:rStyle w:val="span"/>
                <w:rFonts w:ascii="Palatino Linotype" w:eastAsia="Palatino Linotype" w:hAnsi="Palatino Linotype" w:cs="Palatino Linotype"/>
                <w:i/>
                <w:iCs/>
                <w:color w:val="4A4A4A"/>
                <w:sz w:val="20"/>
                <w:szCs w:val="20"/>
              </w:rPr>
              <w:t>/201</w:t>
            </w:r>
            <w:r w:rsidR="00EF2E0A">
              <w:rPr>
                <w:rStyle w:val="span"/>
                <w:rFonts w:ascii="Palatino Linotype" w:eastAsia="Palatino Linotype" w:hAnsi="Palatino Linotype" w:cs="Palatino Linotype"/>
                <w:i/>
                <w:iCs/>
                <w:color w:val="4A4A4A"/>
                <w:sz w:val="20"/>
                <w:szCs w:val="20"/>
              </w:rPr>
              <w:t>8</w:t>
            </w:r>
            <w:r>
              <w:rPr>
                <w:rStyle w:val="span"/>
                <w:rFonts w:ascii="Palatino Linotype" w:eastAsia="Palatino Linotype" w:hAnsi="Palatino Linotype" w:cs="Palatino Linotype"/>
                <w:i/>
                <w:iCs/>
                <w:color w:val="4A4A4A"/>
                <w:sz w:val="20"/>
                <w:szCs w:val="20"/>
              </w:rPr>
              <w:t xml:space="preserve"> - </w:t>
            </w:r>
            <w:r w:rsidR="00EF2E0A">
              <w:rPr>
                <w:rStyle w:val="span"/>
                <w:rFonts w:ascii="Palatino Linotype" w:eastAsia="Palatino Linotype" w:hAnsi="Palatino Linotype" w:cs="Palatino Linotype"/>
                <w:i/>
                <w:iCs/>
                <w:color w:val="4A4A4A"/>
                <w:sz w:val="20"/>
                <w:szCs w:val="20"/>
              </w:rPr>
              <w:t>04</w:t>
            </w:r>
            <w:r>
              <w:rPr>
                <w:rStyle w:val="span"/>
                <w:rFonts w:ascii="Palatino Linotype" w:eastAsia="Palatino Linotype" w:hAnsi="Palatino Linotype" w:cs="Palatino Linotype"/>
                <w:i/>
                <w:iCs/>
                <w:color w:val="4A4A4A"/>
                <w:sz w:val="20"/>
                <w:szCs w:val="20"/>
              </w:rPr>
              <w:t>/201</w:t>
            </w:r>
            <w:r w:rsidR="00EF2E0A">
              <w:rPr>
                <w:rStyle w:val="span"/>
                <w:rFonts w:ascii="Palatino Linotype" w:eastAsia="Palatino Linotype" w:hAnsi="Palatino Linotype" w:cs="Palatino Linotype"/>
                <w:i/>
                <w:iCs/>
                <w:color w:val="4A4A4A"/>
                <w:sz w:val="20"/>
                <w:szCs w:val="20"/>
              </w:rPr>
              <w:t>9</w:t>
            </w:r>
          </w:p>
          <w:p w14:paraId="4AA1F661" w14:textId="77777777" w:rsidR="002E100A" w:rsidRDefault="002E100A">
            <w:pPr>
              <w:pStyle w:val="paddedline"/>
              <w:spacing w:line="300" w:lineRule="atLeast"/>
              <w:rPr>
                <w:rStyle w:val="left-box"/>
                <w:rFonts w:ascii="Palatino Linotype" w:eastAsia="Palatino Linotype" w:hAnsi="Palatino Linotype" w:cs="Palatino Linotype"/>
                <w:i/>
                <w:iCs/>
                <w:color w:val="4A4A4A"/>
                <w:sz w:val="20"/>
                <w:szCs w:val="20"/>
              </w:rPr>
            </w:pPr>
          </w:p>
          <w:p w14:paraId="617846CA" w14:textId="4275D0BD" w:rsidR="00447B66" w:rsidRDefault="00673100" w:rsidP="002E100A">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5B49EC73" w14:textId="77777777" w:rsidR="002E100A" w:rsidRDefault="002E100A" w:rsidP="00673100">
            <w:pPr>
              <w:pStyle w:val="p"/>
              <w:spacing w:line="300" w:lineRule="atLeast"/>
              <w:rPr>
                <w:rStyle w:val="left-box"/>
                <w:rFonts w:ascii="Palatino Linotype" w:eastAsia="Palatino Linotype" w:hAnsi="Palatino Linotype" w:cs="Palatino Linotype"/>
                <w:color w:val="4A4A4A"/>
                <w:sz w:val="20"/>
                <w:szCs w:val="20"/>
              </w:rPr>
            </w:pPr>
          </w:p>
          <w:p w14:paraId="6DE99034" w14:textId="3E00EE17" w:rsidR="00673100" w:rsidRPr="00BC44AE" w:rsidRDefault="00447B66"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lastRenderedPageBreak/>
              <w:t>Responsibilities:</w:t>
            </w:r>
          </w:p>
          <w:p w14:paraId="344E0F41" w14:textId="77777777"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1AC0DE6"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309E0FDD" w14:textId="77777777"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minestrone to track the progress of the project.</w:t>
            </w:r>
          </w:p>
          <w:p w14:paraId="3AD36CEC"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5C067931"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F64365F"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4286D817"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4A1CD4AE"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F17E762"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63148213"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24CF0D30"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305F2FC3" w14:textId="77777777" w:rsidR="005447F5"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Recommend strategic improvements to optimize performances.</w:t>
            </w:r>
          </w:p>
          <w:p w14:paraId="3639AEB3" w14:textId="764F913D" w:rsidR="00673100" w:rsidRPr="005B25DA" w:rsidRDefault="00237F77"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I</w:t>
            </w:r>
            <w:r w:rsidR="005447F5">
              <w:rPr>
                <w:rStyle w:val="span"/>
                <w:rFonts w:ascii="Palatino Linotype" w:eastAsia="Palatino Linotype" w:hAnsi="Palatino Linotype" w:cs="Palatino Linotype"/>
                <w:color w:val="4A4A4A"/>
                <w:sz w:val="20"/>
                <w:szCs w:val="20"/>
              </w:rPr>
              <w:t>mplementing cost-saving initiatives that addressed long-standing problems</w:t>
            </w:r>
            <w:r w:rsidR="00673100" w:rsidRPr="005B25DA">
              <w:rPr>
                <w:rStyle w:val="span"/>
                <w:rFonts w:ascii="Palatino Linotype" w:eastAsia="Palatino Linotype" w:hAnsi="Palatino Linotype" w:cs="Palatino Linotype"/>
                <w:color w:val="4A4A4A"/>
                <w:sz w:val="20"/>
                <w:szCs w:val="20"/>
              </w:rPr>
              <w:t xml:space="preserve"> </w:t>
            </w:r>
          </w:p>
          <w:p w14:paraId="5DEFCEB6" w14:textId="45CAA590" w:rsidR="00673100" w:rsidRDefault="00337A43" w:rsidP="00673100">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Achieve</w:t>
            </w:r>
            <w:r w:rsidR="00673100">
              <w:rPr>
                <w:rStyle w:val="span"/>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IT</w:t>
            </w:r>
            <w:r w:rsidR="005C15FD">
              <w:rPr>
                <w:rStyle w:val="txtBold"/>
                <w:rFonts w:ascii="Palatino Linotype" w:eastAsia="Palatino Linotype" w:hAnsi="Palatino Linotype" w:cs="Palatino Linotype"/>
                <w:color w:val="4A4A4A"/>
                <w:sz w:val="20"/>
                <w:szCs w:val="20"/>
              </w:rPr>
              <w:t xml:space="preserve"> Solutions </w:t>
            </w:r>
            <w:r>
              <w:rPr>
                <w:rStyle w:val="txtBold"/>
                <w:rFonts w:ascii="Palatino Linotype" w:eastAsia="Palatino Linotype" w:hAnsi="Palatino Linotype" w:cs="Palatino Linotype"/>
                <w:color w:val="4A4A4A"/>
                <w:sz w:val="20"/>
                <w:szCs w:val="20"/>
              </w:rPr>
              <w:t xml:space="preserve">India </w:t>
            </w:r>
            <w:r w:rsidR="005C15FD">
              <w:rPr>
                <w:rStyle w:val="txtBold"/>
                <w:rFonts w:ascii="Palatino Linotype" w:eastAsia="Palatino Linotype" w:hAnsi="Palatino Linotype" w:cs="Palatino Linotype"/>
                <w:color w:val="4A4A4A"/>
                <w:sz w:val="20"/>
                <w:szCs w:val="20"/>
              </w:rPr>
              <w:t xml:space="preserve">Pvt. Ltd </w:t>
            </w:r>
            <w:r w:rsidR="0036165E">
              <w:rPr>
                <w:rStyle w:val="txtBold"/>
                <w:rFonts w:ascii="Palatino Linotype" w:eastAsia="Palatino Linotype" w:hAnsi="Palatino Linotype" w:cs="Palatino Linotype"/>
                <w:color w:val="4A4A4A"/>
                <w:sz w:val="20"/>
                <w:szCs w:val="20"/>
              </w:rPr>
              <w:t>–</w:t>
            </w:r>
            <w:r w:rsidR="003659FA">
              <w:rPr>
                <w:rStyle w:val="txtBold"/>
                <w:rFonts w:ascii="Palatino Linotype" w:eastAsia="Palatino Linotype" w:hAnsi="Palatino Linotype" w:cs="Palatino Linotype"/>
                <w:color w:val="4A4A4A"/>
                <w:sz w:val="20"/>
                <w:szCs w:val="20"/>
              </w:rPr>
              <w:t xml:space="preserve"> </w:t>
            </w:r>
            <w:r w:rsidR="0036165E">
              <w:rPr>
                <w:rStyle w:val="txtBold"/>
                <w:rFonts w:ascii="Palatino Linotype" w:eastAsia="Palatino Linotype" w:hAnsi="Palatino Linotype" w:cs="Palatino Linotype"/>
                <w:color w:val="4A4A4A"/>
                <w:sz w:val="20"/>
                <w:szCs w:val="20"/>
              </w:rPr>
              <w:t xml:space="preserve">Associate </w:t>
            </w:r>
            <w:r w:rsidR="005C15FD">
              <w:rPr>
                <w:rStyle w:val="txtBold"/>
                <w:rFonts w:ascii="Palatino Linotype" w:eastAsia="Palatino Linotype" w:hAnsi="Palatino Linotype" w:cs="Palatino Linotype"/>
                <w:color w:val="4A4A4A"/>
                <w:sz w:val="20"/>
                <w:szCs w:val="20"/>
              </w:rPr>
              <w:t>Software</w:t>
            </w:r>
            <w:r w:rsidR="00673100">
              <w:rPr>
                <w:rStyle w:val="txtBold"/>
                <w:rFonts w:ascii="Palatino Linotype" w:eastAsia="Palatino Linotype" w:hAnsi="Palatino Linotype" w:cs="Palatino Linotype"/>
                <w:color w:val="4A4A4A"/>
                <w:sz w:val="20"/>
                <w:szCs w:val="20"/>
              </w:rPr>
              <w:t xml:space="preserve"> Engineer</w:t>
            </w:r>
            <w:r w:rsidR="00673100">
              <w:rPr>
                <w:rStyle w:val="singlecolumnspanpaddedlinenth-child1"/>
                <w:rFonts w:ascii="Palatino Linotype" w:eastAsia="Palatino Linotype" w:hAnsi="Palatino Linotype" w:cs="Palatino Linotype"/>
                <w:color w:val="4A4A4A"/>
                <w:sz w:val="20"/>
                <w:szCs w:val="20"/>
              </w:rPr>
              <w:t xml:space="preserve"> </w:t>
            </w:r>
          </w:p>
          <w:p w14:paraId="53D9F31C" w14:textId="230A3A09" w:rsidR="00673100" w:rsidRDefault="00E83979" w:rsidP="00673100">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Sector – 7</w:t>
            </w:r>
            <w:r w:rsidR="00673100">
              <w:rPr>
                <w:rStyle w:val="span"/>
                <w:rFonts w:ascii="Palatino Linotype" w:eastAsia="Palatino Linotype" w:hAnsi="Palatino Linotype" w:cs="Palatino Linotype"/>
                <w:color w:val="4A4A4A"/>
                <w:sz w:val="20"/>
                <w:szCs w:val="20"/>
              </w:rPr>
              <w:t xml:space="preserve">, </w:t>
            </w:r>
            <w:r w:rsidR="005F357A">
              <w:rPr>
                <w:rStyle w:val="span"/>
                <w:rFonts w:ascii="Palatino Linotype" w:eastAsia="Palatino Linotype" w:hAnsi="Palatino Linotype" w:cs="Palatino Linotype"/>
                <w:color w:val="4A4A4A"/>
                <w:sz w:val="20"/>
                <w:szCs w:val="20"/>
              </w:rPr>
              <w:t>Noida, UP</w:t>
            </w:r>
            <w:r w:rsidR="00673100">
              <w:rPr>
                <w:rStyle w:val="left-box"/>
                <w:rFonts w:ascii="Palatino Linotype" w:eastAsia="Palatino Linotype" w:hAnsi="Palatino Linotype" w:cs="Palatino Linotype"/>
                <w:color w:val="4A4A4A"/>
                <w:sz w:val="20"/>
                <w:szCs w:val="20"/>
              </w:rPr>
              <w:t xml:space="preserve"> </w:t>
            </w:r>
          </w:p>
          <w:p w14:paraId="6B504E96" w14:textId="3B09CB61" w:rsidR="00673100" w:rsidRDefault="00673100" w:rsidP="00673100">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w:t>
            </w:r>
            <w:r w:rsidR="00365C9A">
              <w:rPr>
                <w:rStyle w:val="span"/>
                <w:rFonts w:ascii="Palatino Linotype" w:eastAsia="Palatino Linotype" w:hAnsi="Palatino Linotype" w:cs="Palatino Linotype"/>
                <w:i/>
                <w:iCs/>
                <w:color w:val="4A4A4A"/>
                <w:sz w:val="20"/>
                <w:szCs w:val="20"/>
              </w:rPr>
              <w:t>8</w:t>
            </w:r>
            <w:r>
              <w:rPr>
                <w:rStyle w:val="span"/>
                <w:rFonts w:ascii="Palatino Linotype" w:eastAsia="Palatino Linotype" w:hAnsi="Palatino Linotype" w:cs="Palatino Linotype"/>
                <w:i/>
                <w:iCs/>
                <w:color w:val="4A4A4A"/>
                <w:sz w:val="20"/>
                <w:szCs w:val="20"/>
              </w:rPr>
              <w:t>/201</w:t>
            </w:r>
            <w:r w:rsidR="00365C9A">
              <w:rPr>
                <w:rStyle w:val="span"/>
                <w:rFonts w:ascii="Palatino Linotype" w:eastAsia="Palatino Linotype" w:hAnsi="Palatino Linotype" w:cs="Palatino Linotype"/>
                <w:i/>
                <w:iCs/>
                <w:color w:val="4A4A4A"/>
                <w:sz w:val="20"/>
                <w:szCs w:val="20"/>
              </w:rPr>
              <w:t>6</w:t>
            </w:r>
            <w:r>
              <w:rPr>
                <w:rStyle w:val="span"/>
                <w:rFonts w:ascii="Palatino Linotype" w:eastAsia="Palatino Linotype" w:hAnsi="Palatino Linotype" w:cs="Palatino Linotype"/>
                <w:i/>
                <w:iCs/>
                <w:color w:val="4A4A4A"/>
                <w:sz w:val="20"/>
                <w:szCs w:val="20"/>
              </w:rPr>
              <w:t xml:space="preserve"> - </w:t>
            </w:r>
            <w:r w:rsidR="006E3939">
              <w:rPr>
                <w:rStyle w:val="span"/>
                <w:rFonts w:ascii="Palatino Linotype" w:eastAsia="Palatino Linotype" w:hAnsi="Palatino Linotype" w:cs="Palatino Linotype"/>
                <w:i/>
                <w:iCs/>
                <w:color w:val="4A4A4A"/>
                <w:sz w:val="20"/>
                <w:szCs w:val="20"/>
              </w:rPr>
              <w:t>0</w:t>
            </w:r>
            <w:r w:rsidR="00365C9A">
              <w:rPr>
                <w:rStyle w:val="span"/>
                <w:rFonts w:ascii="Palatino Linotype" w:eastAsia="Palatino Linotype" w:hAnsi="Palatino Linotype" w:cs="Palatino Linotype"/>
                <w:i/>
                <w:iCs/>
                <w:color w:val="4A4A4A"/>
                <w:sz w:val="20"/>
                <w:szCs w:val="20"/>
              </w:rPr>
              <w:t>4</w:t>
            </w:r>
            <w:r>
              <w:rPr>
                <w:rStyle w:val="span"/>
                <w:rFonts w:ascii="Palatino Linotype" w:eastAsia="Palatino Linotype" w:hAnsi="Palatino Linotype" w:cs="Palatino Linotype"/>
                <w:i/>
                <w:iCs/>
                <w:color w:val="4A4A4A"/>
                <w:sz w:val="20"/>
                <w:szCs w:val="20"/>
              </w:rPr>
              <w:t>/201</w:t>
            </w:r>
            <w:r w:rsidR="00365C9A">
              <w:rPr>
                <w:rStyle w:val="span"/>
                <w:rFonts w:ascii="Palatino Linotype" w:eastAsia="Palatino Linotype" w:hAnsi="Palatino Linotype" w:cs="Palatino Linotype"/>
                <w:i/>
                <w:iCs/>
                <w:color w:val="4A4A4A"/>
                <w:sz w:val="20"/>
                <w:szCs w:val="20"/>
              </w:rPr>
              <w:t>8</w:t>
            </w:r>
          </w:p>
          <w:p w14:paraId="3FD9F5B6" w14:textId="77777777" w:rsidR="00B00EFD" w:rsidRDefault="00B00EFD" w:rsidP="00673100">
            <w:pPr>
              <w:pStyle w:val="paddedline"/>
              <w:spacing w:line="300" w:lineRule="atLeast"/>
              <w:rPr>
                <w:rStyle w:val="left-box"/>
                <w:rFonts w:ascii="Palatino Linotype" w:eastAsia="Palatino Linotype" w:hAnsi="Palatino Linotype" w:cs="Palatino Linotype"/>
                <w:i/>
                <w:iCs/>
                <w:color w:val="4A4A4A"/>
                <w:sz w:val="20"/>
                <w:szCs w:val="20"/>
              </w:rPr>
            </w:pPr>
          </w:p>
          <w:p w14:paraId="02E3D365" w14:textId="77777777" w:rsidR="00673100" w:rsidRDefault="00673100" w:rsidP="00B00EFD">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793189C0" w14:textId="77777777" w:rsidR="00491338" w:rsidRDefault="00491338" w:rsidP="00673100">
            <w:pPr>
              <w:pStyle w:val="p"/>
              <w:spacing w:line="300" w:lineRule="atLeast"/>
              <w:rPr>
                <w:rStyle w:val="left-box"/>
                <w:rFonts w:ascii="Palatino Linotype" w:eastAsia="Palatino Linotype" w:hAnsi="Palatino Linotype" w:cs="Palatino Linotype"/>
                <w:color w:val="4A4A4A"/>
                <w:sz w:val="20"/>
                <w:szCs w:val="20"/>
              </w:rPr>
            </w:pPr>
          </w:p>
          <w:p w14:paraId="7C7E9691" w14:textId="77777777" w:rsidR="00673100" w:rsidRPr="00BC44AE" w:rsidRDefault="00491338"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F632759" w14:textId="77777777"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9E93FBF"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443F67FD" w14:textId="77777777"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Create minestrone to track the progress of the project.</w:t>
            </w:r>
          </w:p>
          <w:p w14:paraId="4F853A70" w14:textId="77777777" w:rsidR="00673100" w:rsidRPr="005B25DA" w:rsidRDefault="00673100" w:rsidP="007231E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451FB93F" w14:textId="77777777" w:rsidR="001256C8" w:rsidRDefault="00673100" w:rsidP="00275E22">
            <w:pPr>
              <w:pStyle w:val="divdocumentulli"/>
              <w:numPr>
                <w:ilvl w:val="0"/>
                <w:numId w:val="2"/>
              </w:numPr>
              <w:pBdr>
                <w:left w:val="none" w:sz="0" w:space="0" w:color="auto"/>
              </w:pBdr>
              <w:spacing w:before="60" w:line="300" w:lineRule="atLeast"/>
              <w:rPr>
                <w:rStyle w:val="left-box"/>
                <w:rFonts w:ascii="Palatino Linotype" w:eastAsia="Palatino Linotype" w:hAnsi="Palatino Linotype" w:cs="Palatino Linotype"/>
                <w:color w:val="4A4A4A"/>
                <w:sz w:val="20"/>
                <w:szCs w:val="20"/>
              </w:rPr>
            </w:pPr>
            <w:r w:rsidRPr="00275E22">
              <w:rPr>
                <w:rStyle w:val="span"/>
                <w:rFonts w:ascii="Palatino Linotype" w:eastAsia="Palatino Linotype" w:hAnsi="Palatino Linotype" w:cs="Palatino Linotype"/>
                <w:color w:val="4A4A4A"/>
                <w:sz w:val="20"/>
                <w:szCs w:val="20"/>
              </w:rPr>
              <w:t xml:space="preserve">Assist and support project team members in completing the project. </w:t>
            </w:r>
          </w:p>
        </w:tc>
        <w:tc>
          <w:tcPr>
            <w:tcW w:w="300" w:type="dxa"/>
            <w:tcMar>
              <w:top w:w="5" w:type="dxa"/>
              <w:left w:w="5" w:type="dxa"/>
              <w:bottom w:w="5" w:type="dxa"/>
              <w:right w:w="5" w:type="dxa"/>
            </w:tcMar>
            <w:vAlign w:val="bottom"/>
            <w:hideMark/>
          </w:tcPr>
          <w:p w14:paraId="6D128891"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00" w:type="dxa"/>
            <w:shd w:val="clear" w:color="auto" w:fill="F5F5F5"/>
            <w:tcMar>
              <w:top w:w="5" w:type="dxa"/>
              <w:left w:w="5" w:type="dxa"/>
              <w:bottom w:w="5" w:type="dxa"/>
              <w:right w:w="5" w:type="dxa"/>
            </w:tcMar>
            <w:vAlign w:val="bottom"/>
            <w:hideMark/>
          </w:tcPr>
          <w:p w14:paraId="7B0E04FA"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800" w:type="dxa"/>
            <w:shd w:val="clear" w:color="auto" w:fill="F5F5F5"/>
            <w:tcMar>
              <w:top w:w="5" w:type="dxa"/>
              <w:left w:w="5" w:type="dxa"/>
              <w:bottom w:w="5" w:type="dxa"/>
              <w:right w:w="5" w:type="dxa"/>
            </w:tcMar>
            <w:hideMark/>
          </w:tcPr>
          <w:p w14:paraId="63E1F702" w14:textId="1F043D16" w:rsidR="001256C8" w:rsidRDefault="00CA615A">
            <w:pPr>
              <w:pStyle w:val="divaddress"/>
              <w:pBdr>
                <w:top w:val="none" w:sz="0" w:space="20" w:color="auto"/>
              </w:pBdr>
              <w:spacing w:after="400"/>
              <w:rPr>
                <w:rStyle w:val="right-box"/>
                <w:rFonts w:ascii="Palatino Linotype" w:eastAsia="Palatino Linotype" w:hAnsi="Palatino Linotype" w:cs="Palatino Linotype"/>
                <w:color w:val="4A4A4A"/>
                <w:shd w:val="clear" w:color="auto" w:fill="auto"/>
              </w:rPr>
            </w:pPr>
            <w:r>
              <w:rPr>
                <w:rStyle w:val="span"/>
                <w:rFonts w:ascii="Palatino Linotype" w:eastAsia="Palatino Linotype" w:hAnsi="Palatino Linotype" w:cs="Palatino Linotype"/>
                <w:color w:val="4A4A4A"/>
                <w:sz w:val="20"/>
                <w:szCs w:val="20"/>
              </w:rPr>
              <w:t>r</w:t>
            </w:r>
            <w:r w:rsidR="001A4FBF">
              <w:rPr>
                <w:rStyle w:val="span"/>
                <w:rFonts w:ascii="Palatino Linotype" w:eastAsia="Palatino Linotype" w:hAnsi="Palatino Linotype" w:cs="Palatino Linotype"/>
                <w:color w:val="4A4A4A"/>
                <w:sz w:val="20"/>
                <w:szCs w:val="20"/>
              </w:rPr>
              <w:t>dm185</w:t>
            </w:r>
            <w:r w:rsidR="00AA6274">
              <w:rPr>
                <w:rStyle w:val="span"/>
                <w:rFonts w:ascii="Palatino Linotype" w:eastAsia="Palatino Linotype" w:hAnsi="Palatino Linotype" w:cs="Palatino Linotype"/>
                <w:color w:val="4A4A4A"/>
                <w:sz w:val="20"/>
                <w:szCs w:val="20"/>
              </w:rPr>
              <w:t>@</w:t>
            </w:r>
            <w:r w:rsidR="001A4FBF">
              <w:rPr>
                <w:rStyle w:val="span"/>
                <w:rFonts w:ascii="Palatino Linotype" w:eastAsia="Palatino Linotype" w:hAnsi="Palatino Linotype" w:cs="Palatino Linotype"/>
                <w:color w:val="4A4A4A"/>
                <w:sz w:val="20"/>
                <w:szCs w:val="20"/>
              </w:rPr>
              <w:t>gmail</w:t>
            </w:r>
            <w:r w:rsidR="00AA6274">
              <w:rPr>
                <w:rStyle w:val="span"/>
                <w:rFonts w:ascii="Palatino Linotype" w:eastAsia="Palatino Linotype" w:hAnsi="Palatino Linotype" w:cs="Palatino Linotype"/>
                <w:color w:val="4A4A4A"/>
                <w:sz w:val="20"/>
                <w:szCs w:val="20"/>
              </w:rPr>
              <w:t>.com</w:t>
            </w:r>
            <w:bookmarkStart w:id="0" w:name="_GoBack"/>
            <w:bookmarkEnd w:id="0"/>
            <w:r w:rsidR="00AA6274">
              <w:rPr>
                <w:rStyle w:val="span"/>
                <w:rFonts w:ascii="Palatino Linotype" w:eastAsia="Palatino Linotype" w:hAnsi="Palatino Linotype" w:cs="Palatino Linotype"/>
                <w:color w:val="4A4A4A"/>
                <w:sz w:val="20"/>
                <w:szCs w:val="20"/>
              </w:rPr>
              <w:br/>
              <w:t>+91-7</w:t>
            </w:r>
            <w:r w:rsidR="00F1554E">
              <w:rPr>
                <w:rStyle w:val="span"/>
                <w:rFonts w:ascii="Palatino Linotype" w:eastAsia="Palatino Linotype" w:hAnsi="Palatino Linotype" w:cs="Palatino Linotype"/>
                <w:color w:val="4A4A4A"/>
                <w:sz w:val="20"/>
                <w:szCs w:val="20"/>
              </w:rPr>
              <w:t>20</w:t>
            </w:r>
            <w:r w:rsidR="00AA6274">
              <w:rPr>
                <w:rStyle w:val="span"/>
                <w:rFonts w:ascii="Palatino Linotype" w:eastAsia="Palatino Linotype" w:hAnsi="Palatino Linotype" w:cs="Palatino Linotype"/>
                <w:color w:val="4A4A4A"/>
                <w:sz w:val="20"/>
                <w:szCs w:val="20"/>
              </w:rPr>
              <w:t>-</w:t>
            </w:r>
            <w:r w:rsidR="00F1554E">
              <w:rPr>
                <w:rStyle w:val="span"/>
                <w:rFonts w:ascii="Palatino Linotype" w:eastAsia="Palatino Linotype" w:hAnsi="Palatino Linotype" w:cs="Palatino Linotype"/>
                <w:color w:val="4A4A4A"/>
                <w:sz w:val="20"/>
                <w:szCs w:val="20"/>
              </w:rPr>
              <w:t>985</w:t>
            </w:r>
            <w:r w:rsidR="00AA6274">
              <w:rPr>
                <w:rStyle w:val="span"/>
                <w:rFonts w:ascii="Palatino Linotype" w:eastAsia="Palatino Linotype" w:hAnsi="Palatino Linotype" w:cs="Palatino Linotype"/>
                <w:color w:val="4A4A4A"/>
                <w:sz w:val="20"/>
                <w:szCs w:val="20"/>
              </w:rPr>
              <w:t>-</w:t>
            </w:r>
            <w:r w:rsidR="00F1554E">
              <w:rPr>
                <w:rStyle w:val="span"/>
                <w:rFonts w:ascii="Palatino Linotype" w:eastAsia="Palatino Linotype" w:hAnsi="Palatino Linotype" w:cs="Palatino Linotype"/>
                <w:color w:val="4A4A4A"/>
                <w:sz w:val="20"/>
                <w:szCs w:val="20"/>
              </w:rPr>
              <w:t>2246</w:t>
            </w:r>
            <w:r w:rsidR="00AA6274">
              <w:rPr>
                <w:rStyle w:val="span"/>
                <w:rFonts w:ascii="Palatino Linotype" w:eastAsia="Palatino Linotype" w:hAnsi="Palatino Linotype" w:cs="Palatino Linotype"/>
                <w:color w:val="4A4A4A"/>
                <w:sz w:val="20"/>
                <w:szCs w:val="20"/>
              </w:rPr>
              <w:br/>
              <w:t>Delhi, DL</w:t>
            </w:r>
            <w:r w:rsidR="00AA6274">
              <w:rPr>
                <w:rStyle w:val="documentzipsuffix"/>
                <w:rFonts w:ascii="Palatino Linotype" w:eastAsia="Palatino Linotype" w:hAnsi="Palatino Linotype" w:cs="Palatino Linotype"/>
                <w:color w:val="4A4A4A"/>
              </w:rPr>
              <w:t xml:space="preserve"> </w:t>
            </w:r>
            <w:r w:rsidR="00AA6274">
              <w:rPr>
                <w:rStyle w:val="span"/>
                <w:rFonts w:ascii="Palatino Linotype" w:eastAsia="Palatino Linotype" w:hAnsi="Palatino Linotype" w:cs="Palatino Linotype"/>
                <w:color w:val="4A4A4A"/>
                <w:sz w:val="20"/>
                <w:szCs w:val="20"/>
              </w:rPr>
              <w:t>1100</w:t>
            </w:r>
            <w:r w:rsidR="00F1554E">
              <w:rPr>
                <w:rStyle w:val="span"/>
                <w:rFonts w:ascii="Palatino Linotype" w:eastAsia="Palatino Linotype" w:hAnsi="Palatino Linotype" w:cs="Palatino Linotype"/>
                <w:color w:val="4A4A4A"/>
                <w:sz w:val="20"/>
                <w:szCs w:val="20"/>
              </w:rPr>
              <w:t>91</w:t>
            </w:r>
            <w:r w:rsidR="00AA6274">
              <w:rPr>
                <w:rStyle w:val="documentzipsuffix"/>
                <w:rFonts w:ascii="Palatino Linotype" w:eastAsia="Palatino Linotype" w:hAnsi="Palatino Linotype" w:cs="Palatino Linotype"/>
                <w:color w:val="4A4A4A"/>
              </w:rPr>
              <w:t xml:space="preserve"> </w:t>
            </w:r>
            <w:r w:rsidR="00AA6274">
              <w:rPr>
                <w:rStyle w:val="span"/>
                <w:rFonts w:ascii="Palatino Linotype" w:eastAsia="Palatino Linotype" w:hAnsi="Palatino Linotype" w:cs="Palatino Linotype"/>
                <w:vanish/>
                <w:color w:val="4A4A4A"/>
                <w:sz w:val="20"/>
                <w:szCs w:val="20"/>
              </w:rPr>
              <w:t>110054, Delhi, DL</w:t>
            </w:r>
            <w:r w:rsidR="00AA6274">
              <w:rPr>
                <w:rStyle w:val="documentzipprefix"/>
                <w:rFonts w:ascii="Palatino Linotype" w:eastAsia="Palatino Linotype" w:hAnsi="Palatino Linotype" w:cs="Palatino Linotype"/>
                <w:color w:val="4A4A4A"/>
              </w:rPr>
              <w:t xml:space="preserve"> </w:t>
            </w:r>
          </w:p>
          <w:p w14:paraId="6ECE023B"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Skills</w:t>
            </w:r>
          </w:p>
          <w:p w14:paraId="703890F5" w14:textId="77777777" w:rsidR="007D6BA5" w:rsidRDefault="007D6BA5" w:rsidP="007D6BA5">
            <w:pPr>
              <w:pStyle w:val="Default"/>
            </w:pPr>
          </w:p>
          <w:p w14:paraId="451E0D33"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ASP. NET MVC</w:t>
            </w:r>
          </w:p>
          <w:p w14:paraId="2CED43A8"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w:t>
            </w:r>
          </w:p>
          <w:p w14:paraId="25494D9D"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AJAX</w:t>
            </w:r>
          </w:p>
          <w:p w14:paraId="083341C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jQuery</w:t>
            </w:r>
          </w:p>
          <w:p w14:paraId="316E21B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CSS</w:t>
            </w:r>
          </w:p>
          <w:p w14:paraId="690F4CF4"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HTML 5</w:t>
            </w:r>
          </w:p>
          <w:p w14:paraId="0B081BB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Entity framework</w:t>
            </w:r>
          </w:p>
          <w:p w14:paraId="511AE9C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Bootstrap</w:t>
            </w:r>
          </w:p>
          <w:p w14:paraId="10868182"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SQL Server Database</w:t>
            </w:r>
          </w:p>
          <w:p w14:paraId="13231D63" w14:textId="77777777" w:rsidR="00105261" w:rsidRP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Hands on experience on Visual Studio 201</w:t>
            </w:r>
            <w:r>
              <w:rPr>
                <w:rStyle w:val="singlecolumnspanpaddedlinenth-child1"/>
                <w:rFonts w:ascii="Palatino Linotype" w:eastAsia="Palatino Linotype" w:hAnsi="Palatino Linotype" w:cs="Palatino Linotype"/>
                <w:color w:val="4A4A4A"/>
                <w:sz w:val="20"/>
                <w:szCs w:val="20"/>
              </w:rPr>
              <w:t>5</w:t>
            </w:r>
            <w:r w:rsidRPr="00105261">
              <w:rPr>
                <w:rStyle w:val="singlecolumnspanpaddedlinenth-child1"/>
                <w:rFonts w:ascii="Palatino Linotype" w:eastAsia="Palatino Linotype" w:hAnsi="Palatino Linotype" w:cs="Palatino Linotype"/>
                <w:color w:val="4A4A4A"/>
                <w:sz w:val="20"/>
                <w:szCs w:val="20"/>
              </w:rPr>
              <w:t xml:space="preserve"> and above </w:t>
            </w:r>
          </w:p>
          <w:p w14:paraId="452B2B8B" w14:textId="77777777" w:rsidR="0016278D" w:rsidRPr="00105261" w:rsidRDefault="007D6BA5"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Complete understanding of Payment gateway or another API Integration </w:t>
            </w:r>
          </w:p>
          <w:p w14:paraId="24323F67" w14:textId="77777777" w:rsidR="0016278D" w:rsidRDefault="0016278D" w:rsidP="0016278D">
            <w:pPr>
              <w:pStyle w:val="divdocumentulli"/>
              <w:numPr>
                <w:ilvl w:val="0"/>
                <w:numId w:val="6"/>
              </w:numPr>
              <w:pBdr>
                <w:left w:val="none" w:sz="0" w:space="0" w:color="auto"/>
              </w:pBdr>
              <w:spacing w:line="300" w:lineRule="atLeast"/>
            </w:pPr>
            <w:r w:rsidRPr="00105261">
              <w:rPr>
                <w:rStyle w:val="singlecolumnspanpaddedlinenth-child1"/>
                <w:rFonts w:ascii="Palatino Linotype" w:eastAsia="Palatino Linotype" w:hAnsi="Palatino Linotype" w:cs="Palatino Linotype"/>
                <w:color w:val="4A4A4A"/>
                <w:sz w:val="20"/>
                <w:szCs w:val="20"/>
              </w:rPr>
              <w:t xml:space="preserve">Knowledge on with the following technologies and patterns: C#, ASP.NET, jQuery, Entity Framework, LINQ, MVC </w:t>
            </w:r>
          </w:p>
          <w:p w14:paraId="451CECCE" w14:textId="08D55A1D" w:rsidR="00EC224F" w:rsidRPr="00C56D24" w:rsidRDefault="002C783C"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 xml:space="preserve">Basic knowledge on </w:t>
            </w:r>
            <w:r w:rsidR="00EC224F" w:rsidRPr="00C56D24">
              <w:rPr>
                <w:rStyle w:val="singlecolumnspanpaddedlinenth-child1"/>
                <w:rFonts w:ascii="Palatino Linotype" w:eastAsia="Palatino Linotype" w:hAnsi="Palatino Linotype" w:cs="Palatino Linotype"/>
                <w:color w:val="4A4A4A"/>
                <w:sz w:val="20"/>
                <w:szCs w:val="20"/>
              </w:rPr>
              <w:t>SAP B1 9.2</w:t>
            </w:r>
            <w:r>
              <w:rPr>
                <w:rStyle w:val="singlecolumnspanpaddedlinenth-child1"/>
                <w:rFonts w:ascii="Palatino Linotype" w:eastAsia="Palatino Linotype" w:hAnsi="Palatino Linotype" w:cs="Palatino Linotype"/>
                <w:color w:val="4A4A4A"/>
                <w:sz w:val="20"/>
                <w:szCs w:val="20"/>
              </w:rPr>
              <w:t xml:space="preserve"> and </w:t>
            </w:r>
            <w:r w:rsidR="00EC224F" w:rsidRPr="00C56D24">
              <w:rPr>
                <w:rStyle w:val="singlecolumnspanpaddedlinenth-child1"/>
                <w:rFonts w:ascii="Palatino Linotype" w:eastAsia="Palatino Linotype" w:hAnsi="Palatino Linotype" w:cs="Palatino Linotype"/>
                <w:color w:val="4A4A4A"/>
                <w:sz w:val="20"/>
                <w:szCs w:val="20"/>
              </w:rPr>
              <w:t>HANA Serve</w:t>
            </w:r>
            <w:r>
              <w:rPr>
                <w:rStyle w:val="singlecolumnspanpaddedlinenth-child1"/>
                <w:rFonts w:ascii="Palatino Linotype" w:eastAsia="Palatino Linotype" w:hAnsi="Palatino Linotype" w:cs="Palatino Linotype"/>
                <w:color w:val="4A4A4A"/>
                <w:sz w:val="20"/>
                <w:szCs w:val="20"/>
              </w:rPr>
              <w:t>r</w:t>
            </w:r>
          </w:p>
          <w:p w14:paraId="266CD3BC" w14:textId="729123F2" w:rsidR="0016278D" w:rsidRPr="00105261"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rPr>
            </w:pPr>
            <w:r w:rsidRPr="00105261">
              <w:rPr>
                <w:rStyle w:val="singlecolumnspanpaddedlinenth-child1"/>
                <w:rFonts w:ascii="Palatino Linotype" w:eastAsia="Palatino Linotype" w:hAnsi="Palatino Linotype" w:cs="Palatino Linotype"/>
                <w:color w:val="4A4A4A"/>
                <w:sz w:val="20"/>
                <w:szCs w:val="20"/>
              </w:rPr>
              <w:t>Knowledge on Configuring web server and C panel hosting</w:t>
            </w:r>
            <w:r w:rsidRPr="00105261">
              <w:rPr>
                <w:rStyle w:val="singlecolumnspanpaddedlinenth-child1"/>
                <w:rFonts w:ascii="Palatino Linotype" w:eastAsia="Palatino Linotype" w:hAnsi="Palatino Linotype" w:cs="Palatino Linotype"/>
                <w:color w:val="4A4A4A"/>
              </w:rPr>
              <w:t xml:space="preserve">. </w:t>
            </w:r>
          </w:p>
          <w:p w14:paraId="3803A891" w14:textId="77777777" w:rsidR="0016278D" w:rsidRPr="00105261" w:rsidRDefault="0016278D" w:rsidP="0016278D">
            <w:pPr>
              <w:pStyle w:val="divdocumentulli"/>
              <w:numPr>
                <w:ilvl w:val="0"/>
                <w:numId w:val="6"/>
              </w:numPr>
              <w:pBdr>
                <w:left w:val="none" w:sz="0" w:space="0" w:color="auto"/>
              </w:pBdr>
              <w:spacing w:line="300" w:lineRule="atLeast"/>
              <w:rPr>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Strong knowledge of MS SQL Server and a solid grasp of relational database concepts and best practices </w:t>
            </w:r>
          </w:p>
          <w:p w14:paraId="7F669146" w14:textId="77777777" w:rsidR="001256C8"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6278D">
              <w:rPr>
                <w:rStyle w:val="singlecolumnspanpaddedlinenth-child1"/>
                <w:rFonts w:ascii="Palatino Linotype" w:eastAsia="Palatino Linotype" w:hAnsi="Palatino Linotype" w:cs="Palatino Linotype"/>
                <w:color w:val="4A4A4A"/>
                <w:sz w:val="20"/>
                <w:szCs w:val="20"/>
              </w:rPr>
              <w:t xml:space="preserve">Good knowledge on Object Oriented design and programming background (C, C++, MVC, JavaScript, XML, HTML/CSS) </w:t>
            </w:r>
          </w:p>
          <w:p w14:paraId="1CE01907"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C2CD8EA"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F8A6BC3" w14:textId="77777777" w:rsidR="000063DB" w:rsidRDefault="000063DB"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C55011D"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2418973E"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E6EF9F7"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62786DC4" w14:textId="77777777" w:rsidR="00105261" w:rsidRP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4117EDC4"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Education</w:t>
            </w:r>
          </w:p>
          <w:p w14:paraId="4E0951D1" w14:textId="483CC0C5"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w:t>
            </w:r>
            <w:r w:rsidR="00AB2204">
              <w:rPr>
                <w:rStyle w:val="span"/>
                <w:rFonts w:ascii="Palatino Linotype" w:eastAsia="Palatino Linotype" w:hAnsi="Palatino Linotype" w:cs="Palatino Linotype"/>
                <w:color w:val="4A4A4A"/>
                <w:sz w:val="20"/>
                <w:szCs w:val="20"/>
              </w:rPr>
              <w:t>6</w:t>
            </w:r>
            <w:r>
              <w:rPr>
                <w:rStyle w:val="span"/>
                <w:rFonts w:ascii="Palatino Linotype" w:eastAsia="Palatino Linotype" w:hAnsi="Palatino Linotype" w:cs="Palatino Linotype"/>
                <w:color w:val="4A4A4A"/>
                <w:sz w:val="20"/>
                <w:szCs w:val="20"/>
              </w:rPr>
              <w:t>/2015</w:t>
            </w:r>
          </w:p>
          <w:p w14:paraId="5694A20E"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 xml:space="preserve">Sikkim Manipal Institute </w:t>
            </w:r>
            <w:r w:rsidR="009D2119">
              <w:rPr>
                <w:rStyle w:val="txtBold"/>
                <w:rFonts w:ascii="Palatino Linotype" w:eastAsia="Palatino Linotype" w:hAnsi="Palatino Linotype" w:cs="Palatino Linotype"/>
                <w:color w:val="4A4A4A"/>
                <w:sz w:val="20"/>
                <w:szCs w:val="20"/>
              </w:rPr>
              <w:t>of</w:t>
            </w:r>
            <w:r>
              <w:rPr>
                <w:rStyle w:val="txtBold"/>
                <w:rFonts w:ascii="Palatino Linotype" w:eastAsia="Palatino Linotype" w:hAnsi="Palatino Linotype" w:cs="Palatino Linotype"/>
                <w:color w:val="4A4A4A"/>
                <w:sz w:val="20"/>
                <w:szCs w:val="20"/>
              </w:rPr>
              <w:t xml:space="preserve"> Technology</w:t>
            </w:r>
          </w:p>
          <w:p w14:paraId="1F19D8D7"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3DA07D35"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Master of Computer Application (MCA)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50F03092" w14:textId="562208B4" w:rsidR="001256C8" w:rsidRDefault="00920EAE" w:rsidP="0016278D">
            <w:pPr>
              <w:pStyle w:val="divdocumentulli"/>
              <w:numPr>
                <w:ilvl w:val="0"/>
                <w:numId w:val="6"/>
              </w:numPr>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Completed Post Graduated with 6.8 CGPA</w:t>
            </w:r>
          </w:p>
          <w:p w14:paraId="29843478" w14:textId="130B219B" w:rsidR="001256C8" w:rsidRDefault="00AA6274">
            <w:pPr>
              <w:pStyle w:val="paddedline"/>
              <w:spacing w:before="400"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w:t>
            </w:r>
            <w:r w:rsidR="00AB2204">
              <w:rPr>
                <w:rStyle w:val="span"/>
                <w:rFonts w:ascii="Palatino Linotype" w:eastAsia="Palatino Linotype" w:hAnsi="Palatino Linotype" w:cs="Palatino Linotype"/>
                <w:color w:val="4A4A4A"/>
                <w:sz w:val="20"/>
                <w:szCs w:val="20"/>
              </w:rPr>
              <w:t>7</w:t>
            </w:r>
            <w:r>
              <w:rPr>
                <w:rStyle w:val="span"/>
                <w:rFonts w:ascii="Palatino Linotype" w:eastAsia="Palatino Linotype" w:hAnsi="Palatino Linotype" w:cs="Palatino Linotype"/>
                <w:color w:val="4A4A4A"/>
                <w:sz w:val="20"/>
                <w:szCs w:val="20"/>
              </w:rPr>
              <w:t>/201</w:t>
            </w:r>
            <w:r w:rsidR="004A03E7">
              <w:rPr>
                <w:rStyle w:val="span"/>
                <w:rFonts w:ascii="Palatino Linotype" w:eastAsia="Palatino Linotype" w:hAnsi="Palatino Linotype" w:cs="Palatino Linotype"/>
                <w:color w:val="4A4A4A"/>
                <w:sz w:val="20"/>
                <w:szCs w:val="20"/>
              </w:rPr>
              <w:t>2</w:t>
            </w:r>
          </w:p>
          <w:p w14:paraId="4FDDBAD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Sikkim Manipal University</w:t>
            </w:r>
          </w:p>
          <w:p w14:paraId="0856468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70DCF3F2"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Bachelor of Computer Application (BCA)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6787869E" w14:textId="1ADA12B0" w:rsidR="001256C8" w:rsidRDefault="00AA6274" w:rsidP="0016278D">
            <w:pPr>
              <w:pStyle w:val="divdocumentulli"/>
              <w:numPr>
                <w:ilvl w:val="0"/>
                <w:numId w:val="6"/>
              </w:numPr>
              <w:spacing w:after="400"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Graduated </w:t>
            </w:r>
            <w:r w:rsidR="00A96231">
              <w:rPr>
                <w:rStyle w:val="span"/>
                <w:rFonts w:ascii="Palatino Linotype" w:eastAsia="Palatino Linotype" w:hAnsi="Palatino Linotype" w:cs="Palatino Linotype"/>
                <w:color w:val="4A4A4A"/>
                <w:sz w:val="20"/>
                <w:szCs w:val="20"/>
              </w:rPr>
              <w:t>with 6.5 CGPA</w:t>
            </w:r>
          </w:p>
          <w:p w14:paraId="55445767"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Certifications</w:t>
            </w:r>
          </w:p>
          <w:p w14:paraId="39D9FBDC" w14:textId="77777777" w:rsidR="00136132" w:rsidRPr="00136132" w:rsidRDefault="00136132" w:rsidP="00F46D96">
            <w:pPr>
              <w:pStyle w:val="divdocumentulli"/>
              <w:numPr>
                <w:ilvl w:val="0"/>
                <w:numId w:val="6"/>
              </w:numPr>
              <w:pBdr>
                <w:left w:val="none" w:sz="0" w:space="0" w:color="auto"/>
              </w:pBdr>
              <w:spacing w:after="12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Password Breaking and Security </w:t>
            </w:r>
          </w:p>
          <w:p w14:paraId="7AA000E8" w14:textId="77777777" w:rsidR="00136132" w:rsidRPr="00136132" w:rsidRDefault="00136132" w:rsidP="00136132">
            <w:pPr>
              <w:pStyle w:val="divdocumentulli"/>
              <w:numPr>
                <w:ilvl w:val="0"/>
                <w:numId w:val="6"/>
              </w:numPr>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Web Application Development using .Net (C#) </w:t>
            </w:r>
          </w:p>
          <w:p w14:paraId="674FCA40" w14:textId="77777777" w:rsidR="00136132" w:rsidRDefault="00136132" w:rsidP="00136132">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w:t>
            </w:r>
            <w:r w:rsidR="00E20EB9">
              <w:rPr>
                <w:rStyle w:val="right-box"/>
                <w:rFonts w:ascii="Georgia, serif" w:eastAsia="Georgia, serif" w:hAnsi="Georgia, serif" w:cs="Georgia, serif"/>
                <w:b/>
                <w:bCs/>
                <w:i/>
                <w:iCs/>
                <w:color w:val="4A4A4A"/>
                <w:spacing w:val="10"/>
                <w:shd w:val="clear" w:color="auto" w:fill="auto"/>
              </w:rPr>
              <w:t>ompetency Skill Metric</w:t>
            </w:r>
          </w:p>
          <w:p w14:paraId="7B0EF0C2" w14:textId="77777777" w:rsidR="00E20EB9" w:rsidRPr="00E20EB9" w:rsidRDefault="00E20EB9" w:rsidP="009F3271">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Exceptional written and oral communications skills </w:t>
            </w:r>
          </w:p>
          <w:p w14:paraId="073737D1" w14:textId="77777777" w:rsidR="00E20EB9" w:rsidRPr="00A0204F"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9F3271">
              <w:rPr>
                <w:rStyle w:val="right-box"/>
                <w:rFonts w:ascii="Palatino Linotype" w:eastAsia="Palatino Linotype" w:hAnsi="Palatino Linotype" w:cs="Palatino Linotype"/>
                <w:color w:val="4A4A4A"/>
                <w:sz w:val="20"/>
                <w:szCs w:val="20"/>
                <w:shd w:val="clear" w:color="auto" w:fill="auto"/>
              </w:rPr>
              <w:t xml:space="preserve">Capability to quickly learn and assimilate new skills and technologies </w:t>
            </w:r>
          </w:p>
          <w:p w14:paraId="6C6511C8" w14:textId="77777777" w:rsidR="00E20EB9" w:rsidRP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A positive attitude and the ability to maintain the highest level of professionalism in dealing with our clients </w:t>
            </w:r>
          </w:p>
          <w:p w14:paraId="7C682315" w14:textId="77777777" w:rsid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Ability to perform well under pressure and be resourceful in meeting our clients' deadlines</w:t>
            </w:r>
            <w:r w:rsidRPr="00A0204F">
              <w:rPr>
                <w:rStyle w:val="right-box"/>
                <w:rFonts w:ascii="Palatino Linotype" w:eastAsia="Palatino Linotype" w:hAnsi="Palatino Linotype" w:cs="Palatino Linotype"/>
                <w:color w:val="4A4A4A"/>
                <w:sz w:val="20"/>
                <w:szCs w:val="20"/>
                <w:shd w:val="clear" w:color="auto" w:fill="auto"/>
              </w:rPr>
              <w:t xml:space="preserve"> </w:t>
            </w:r>
          </w:p>
          <w:p w14:paraId="4216DF87"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28A2479"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8A5F50D"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64C9EE6E" w14:textId="77777777" w:rsidR="00275E22" w:rsidRPr="00A0204F"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31CCF0F7" w14:textId="77777777" w:rsidR="00136132" w:rsidRDefault="00136132" w:rsidP="00136132">
            <w:pPr>
              <w:pStyle w:val="divdocumentulli"/>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p>
          <w:p w14:paraId="1E450900" w14:textId="77777777" w:rsidR="00136132" w:rsidRDefault="00136132" w:rsidP="00136132">
            <w:pPr>
              <w:pStyle w:val="divdocumentulli"/>
              <w:pBdr>
                <w:left w:val="none" w:sz="0" w:space="0" w:color="auto"/>
              </w:pBdr>
              <w:spacing w:after="400" w:line="300" w:lineRule="atLeast"/>
              <w:ind w:left="720"/>
              <w:rPr>
                <w:rStyle w:val="right-box"/>
                <w:rFonts w:ascii="Palatino Linotype" w:eastAsia="Palatino Linotype" w:hAnsi="Palatino Linotype" w:cs="Palatino Linotype"/>
                <w:color w:val="4A4A4A"/>
                <w:sz w:val="20"/>
                <w:szCs w:val="20"/>
                <w:shd w:val="clear" w:color="auto" w:fill="auto"/>
              </w:rPr>
            </w:pPr>
          </w:p>
        </w:tc>
        <w:tc>
          <w:tcPr>
            <w:tcW w:w="300" w:type="dxa"/>
            <w:shd w:val="clear" w:color="auto" w:fill="F5F5F5"/>
            <w:tcMar>
              <w:top w:w="5" w:type="dxa"/>
              <w:left w:w="5" w:type="dxa"/>
              <w:bottom w:w="5" w:type="dxa"/>
              <w:right w:w="5" w:type="dxa"/>
            </w:tcMar>
            <w:vAlign w:val="bottom"/>
            <w:hideMark/>
          </w:tcPr>
          <w:p w14:paraId="59771399" w14:textId="77777777" w:rsidR="001256C8" w:rsidRDefault="001256C8">
            <w:pPr>
              <w:pStyle w:val="rightboxpaddingcellParagraph"/>
              <w:shd w:val="clear" w:color="auto" w:fill="auto"/>
              <w:spacing w:line="300" w:lineRule="atLeast"/>
              <w:rPr>
                <w:rStyle w:val="rightboxpaddingcell"/>
                <w:rFonts w:ascii="Palatino Linotype" w:eastAsia="Palatino Linotype" w:hAnsi="Palatino Linotype" w:cs="Palatino Linotype"/>
                <w:color w:val="4A4A4A"/>
                <w:sz w:val="20"/>
                <w:szCs w:val="20"/>
                <w:shd w:val="clear" w:color="auto" w:fill="auto"/>
              </w:rPr>
            </w:pPr>
          </w:p>
        </w:tc>
      </w:tr>
    </w:tbl>
    <w:p w14:paraId="1E477316" w14:textId="6850FC15" w:rsidR="001256C8" w:rsidRDefault="001256C8" w:rsidP="002545DF">
      <w:pPr>
        <w:pStyle w:val="div"/>
        <w:spacing w:line="20" w:lineRule="atLeast"/>
        <w:rPr>
          <w:rFonts w:ascii="Palatino Linotype" w:eastAsia="Palatino Linotype" w:hAnsi="Palatino Linotype" w:cs="Palatino Linotype"/>
          <w:color w:val="4A4A4A"/>
          <w:sz w:val="20"/>
          <w:szCs w:val="20"/>
        </w:rPr>
      </w:pPr>
    </w:p>
    <w:p w14:paraId="05E3B2E2" w14:textId="0B52483E"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EAA3894" w14:textId="13497F9A"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05B0F7E9" w14:textId="71236BA0"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76E4CBFD" w14:textId="42729448"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40AF733C" w14:textId="25E49FE9"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A5BB40B" w14:textId="3A5485D3" w:rsidR="00431412" w:rsidRDefault="00431412" w:rsidP="00431412">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Projects</w:t>
      </w:r>
    </w:p>
    <w:p w14:paraId="7FAACF34" w14:textId="6FF03DA2" w:rsidR="000E215F" w:rsidRDefault="006614A6" w:rsidP="000E215F">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Company: FIS Global Business Solutions PVT. Ltd</w:t>
      </w:r>
      <w:r w:rsidR="000E215F">
        <w:rPr>
          <w:rStyle w:val="singlecolumnspanpaddedlinenth-child1"/>
          <w:rFonts w:ascii="Palatino Linotype" w:eastAsia="Palatino Linotype" w:hAnsi="Palatino Linotype" w:cs="Palatino Linotype"/>
          <w:color w:val="4A4A4A"/>
          <w:sz w:val="20"/>
          <w:szCs w:val="20"/>
        </w:rPr>
        <w:t xml:space="preserve"> </w:t>
      </w:r>
    </w:p>
    <w:p w14:paraId="56DBFA0C" w14:textId="1AD32FD5" w:rsidR="000E215F" w:rsidRDefault="006614A6" w:rsidP="000E215F">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Duration:</w:t>
      </w:r>
      <w:r w:rsidR="000E215F">
        <w:rPr>
          <w:rStyle w:val="span"/>
          <w:rFonts w:ascii="Palatino Linotype" w:eastAsia="Palatino Linotype" w:hAnsi="Palatino Linotype" w:cs="Palatino Linotype"/>
          <w:color w:val="4A4A4A"/>
          <w:sz w:val="20"/>
          <w:szCs w:val="20"/>
        </w:rPr>
        <w:t xml:space="preserve"> </w:t>
      </w:r>
      <w:r w:rsidRPr="006614A6">
        <w:rPr>
          <w:rStyle w:val="span"/>
          <w:rFonts w:ascii="Palatino Linotype" w:eastAsia="Palatino Linotype" w:hAnsi="Palatino Linotype" w:cs="Palatino Linotype"/>
          <w:i/>
          <w:iCs/>
          <w:color w:val="4A4A4A"/>
          <w:sz w:val="20"/>
          <w:szCs w:val="20"/>
        </w:rPr>
        <w:t>1</w:t>
      </w:r>
      <w:r w:rsidR="00D511A1">
        <w:rPr>
          <w:rStyle w:val="span"/>
          <w:rFonts w:ascii="Palatino Linotype" w:eastAsia="Palatino Linotype" w:hAnsi="Palatino Linotype" w:cs="Palatino Linotype"/>
          <w:i/>
          <w:iCs/>
          <w:color w:val="4A4A4A"/>
          <w:sz w:val="20"/>
          <w:szCs w:val="20"/>
        </w:rPr>
        <w:t>5</w:t>
      </w:r>
      <w:r w:rsidRPr="006614A6">
        <w:rPr>
          <w:rStyle w:val="span"/>
          <w:rFonts w:ascii="Palatino Linotype" w:eastAsia="Palatino Linotype" w:hAnsi="Palatino Linotype" w:cs="Palatino Linotype"/>
          <w:i/>
          <w:iCs/>
          <w:color w:val="4A4A4A"/>
          <w:sz w:val="20"/>
          <w:szCs w:val="20"/>
        </w:rPr>
        <w:t xml:space="preserve"> Months</w:t>
      </w:r>
    </w:p>
    <w:p w14:paraId="781AA88C" w14:textId="0C80C3F2" w:rsidR="006614A6" w:rsidRDefault="006614A6" w:rsidP="000E215F">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Solution: Summit</w:t>
      </w:r>
    </w:p>
    <w:p w14:paraId="5FBE32C6" w14:textId="77777777" w:rsidR="00D72B7B" w:rsidRDefault="006614A6" w:rsidP="00D72B7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2E6BEC4F" w14:textId="77777777" w:rsidR="00D72B7B" w:rsidRDefault="00D72B7B" w:rsidP="00D72B7B">
      <w:pPr>
        <w:pStyle w:val="paddedline"/>
        <w:spacing w:line="300" w:lineRule="atLeast"/>
        <w:rPr>
          <w:rStyle w:val="txtBold"/>
          <w:rFonts w:eastAsia="Palatino Linotype"/>
        </w:rPr>
      </w:pPr>
    </w:p>
    <w:p w14:paraId="579EBC4E" w14:textId="6EE926BC" w:rsidR="000E215F" w:rsidRDefault="006614A6" w:rsidP="00AB35BE">
      <w:pPr>
        <w:pStyle w:val="p"/>
        <w:spacing w:line="300" w:lineRule="atLeast"/>
        <w:rPr>
          <w:rStyle w:val="txtBold"/>
          <w:rFonts w:eastAsia="Palatino Linotype"/>
        </w:rPr>
      </w:pPr>
      <w:r>
        <w:rPr>
          <w:rStyle w:val="txtBold"/>
          <w:rFonts w:eastAsia="Palatino Linotype"/>
        </w:rPr>
        <w:t xml:space="preserve">Overview: </w:t>
      </w:r>
    </w:p>
    <w:p w14:paraId="017FE440" w14:textId="77777777" w:rsidR="00794590" w:rsidRPr="00AB35BE" w:rsidRDefault="00794590" w:rsidP="00AB35BE">
      <w:pPr>
        <w:pStyle w:val="p"/>
        <w:spacing w:line="300" w:lineRule="atLeast"/>
        <w:rPr>
          <w:rStyle w:val="left-box"/>
          <w:rFonts w:ascii="Palatino Linotype" w:eastAsia="Palatino Linotype" w:hAnsi="Palatino Linotype" w:cs="Palatino Linotype"/>
          <w:color w:val="4A4A4A"/>
          <w:sz w:val="20"/>
          <w:szCs w:val="20"/>
        </w:rPr>
      </w:pPr>
    </w:p>
    <w:p w14:paraId="7FE3D189" w14:textId="6F482EDF" w:rsidR="00AB35BE" w:rsidRP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Summit is a new self-contained software product which is developed to overcome the problems that have occurred due to the current manual system. It provides better options for the problem of handling large scale of physical file system, for the errors occurring in calculations and all the other required tasks that has been specified by the client. The outcome of this project will increase the efficiency of almost all the tasks done at the FIS in a much convenient manner.</w:t>
      </w:r>
    </w:p>
    <w:p w14:paraId="0EE42A8F" w14:textId="6B572B99" w:rsid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BI prepares almost 70 MIP’s on a monthly basis for all the processes in FIS. The preparation of MIP is a lengthy task involving the HR, process managers, BI &amp; Operations. It is prepared manually on excel by calculating the MIP’s for all employees and providing it to the HR and then sending it to the finance team for further processing. Summit will save us major time by automating the MIP process hence saving us a huge amount of time with 100% accuracy.</w:t>
      </w:r>
    </w:p>
    <w:p w14:paraId="0A306AC5" w14:textId="77777777" w:rsidR="00D6479E" w:rsidRDefault="00D6479E" w:rsidP="00AB35BE">
      <w:pPr>
        <w:pStyle w:val="p"/>
        <w:spacing w:line="300" w:lineRule="atLeast"/>
        <w:rPr>
          <w:rStyle w:val="left-box"/>
          <w:rFonts w:ascii="Palatino Linotype" w:eastAsia="Palatino Linotype" w:hAnsi="Palatino Linotype" w:cs="Palatino Linotype"/>
          <w:color w:val="4A4A4A"/>
          <w:sz w:val="20"/>
          <w:szCs w:val="20"/>
        </w:rPr>
      </w:pPr>
    </w:p>
    <w:p w14:paraId="16BFCCA6" w14:textId="7827AABC" w:rsidR="00E43F50" w:rsidRPr="00D6479E" w:rsidRDefault="00D6479E" w:rsidP="00AB35BE">
      <w:pPr>
        <w:pStyle w:val="p"/>
        <w:spacing w:line="300" w:lineRule="atLeast"/>
        <w:rPr>
          <w:rStyle w:val="txtBold"/>
          <w:rFonts w:eastAsia="Palatino Linotype"/>
        </w:rPr>
      </w:pPr>
      <w:r w:rsidRPr="00D6479E">
        <w:rPr>
          <w:rStyle w:val="txtBold"/>
          <w:rFonts w:eastAsia="Palatino Linotype"/>
        </w:rPr>
        <w:t>Responsibilities</w:t>
      </w:r>
      <w:r w:rsidR="00CD3585">
        <w:rPr>
          <w:rStyle w:val="txtBold"/>
          <w:rFonts w:eastAsia="Palatino Linotype"/>
        </w:rPr>
        <w:t>:</w:t>
      </w:r>
    </w:p>
    <w:p w14:paraId="4B518D95" w14:textId="77777777" w:rsidR="00D6479E" w:rsidRPr="00D6479E" w:rsidRDefault="00D6479E" w:rsidP="00D6479E">
      <w:pPr>
        <w:autoSpaceDE w:val="0"/>
        <w:autoSpaceDN w:val="0"/>
        <w:adjustRightInd w:val="0"/>
        <w:spacing w:after="5"/>
        <w:rPr>
          <w:rStyle w:val="span"/>
          <w:rFonts w:ascii="Palatino Linotype" w:eastAsia="Palatino Linotype" w:hAnsi="Palatino Linotype" w:cs="Palatino Linotype"/>
          <w:color w:val="4A4A4A"/>
          <w:sz w:val="20"/>
          <w:szCs w:val="20"/>
        </w:rPr>
      </w:pPr>
    </w:p>
    <w:p w14:paraId="12B1592F" w14:textId="13FD913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54E79EC6"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43075E4C"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31992F0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4ABCF98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5E4651E3" w14:textId="18853E8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AC059EA" w14:textId="48456E3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504647CA" w14:textId="2AA2821C"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33CEBCC" w14:textId="4997A64B"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432EBBAA" w14:textId="248AC1D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72E23854" w14:textId="497C4ECD" w:rsid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40E7D967" w14:textId="77777777" w:rsidR="00491C50" w:rsidRDefault="00491C50" w:rsidP="00491C50">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A1A996A" w14:textId="00B3941A" w:rsidR="00491C50" w:rsidRDefault="00491C50" w:rsidP="00491C50">
      <w:pPr>
        <w:pStyle w:val="p"/>
        <w:spacing w:line="300" w:lineRule="atLeast"/>
        <w:rPr>
          <w:rStyle w:val="txtBold"/>
          <w:rFonts w:eastAsia="Palatino Linotype"/>
        </w:rPr>
      </w:pPr>
      <w:r>
        <w:rPr>
          <w:rStyle w:val="txtBold"/>
          <w:rFonts w:eastAsia="Palatino Linotype"/>
        </w:rPr>
        <w:t>Environment</w:t>
      </w:r>
      <w:r w:rsidR="00CD3585">
        <w:rPr>
          <w:rStyle w:val="txtBold"/>
          <w:rFonts w:eastAsia="Palatino Linotype"/>
        </w:rPr>
        <w:t>:</w:t>
      </w:r>
    </w:p>
    <w:p w14:paraId="04456983" w14:textId="77777777" w:rsidR="00785DBE" w:rsidRDefault="00785DBE" w:rsidP="00491C50">
      <w:pPr>
        <w:pStyle w:val="p"/>
        <w:spacing w:line="300" w:lineRule="atLeast"/>
        <w:rPr>
          <w:rStyle w:val="txtBold"/>
          <w:rFonts w:eastAsia="Palatino Linotype"/>
        </w:rPr>
      </w:pPr>
    </w:p>
    <w:p w14:paraId="2A610D57" w14:textId="2DA2B643" w:rsidR="00972F6B" w:rsidRDefault="00972F6B" w:rsidP="00712AB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7768095D" w14:textId="2692F11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E38D600" w14:textId="1576B07E"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55D9A3C" w14:textId="72F295B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5F663D82" w14:textId="70528EB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A394724" w14:textId="726AE8F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A7786F3" w14:textId="2680D5A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790EBB7" w14:textId="4DAF9DFA"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54C5922" w14:textId="3D045AF9"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B22D254" w14:textId="31EBD27C"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EF69D2A" w14:textId="15F81DFD"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AA3428F" w14:textId="143D4503"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8D4E7F" w14:textId="77777777"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78F3E55F" w14:textId="630AB870" w:rsidR="001A38F5" w:rsidRDefault="001A38F5" w:rsidP="001A38F5">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 xml:space="preserve">Company: </w:t>
      </w:r>
      <w:r w:rsidR="00A61C1A">
        <w:rPr>
          <w:rStyle w:val="txtBold"/>
          <w:rFonts w:ascii="Palatino Linotype" w:eastAsia="Palatino Linotype" w:hAnsi="Palatino Linotype" w:cs="Palatino Linotype"/>
          <w:color w:val="4A4A4A"/>
          <w:sz w:val="20"/>
          <w:szCs w:val="20"/>
        </w:rPr>
        <w:t>Continental Software Solutions Pvt. Ltd.</w:t>
      </w:r>
    </w:p>
    <w:p w14:paraId="3FB37249" w14:textId="77777777" w:rsidR="001A38F5" w:rsidRDefault="001A38F5" w:rsidP="001A38F5">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Duration: </w:t>
      </w:r>
      <w:r w:rsidRPr="006614A6">
        <w:rPr>
          <w:rStyle w:val="span"/>
          <w:rFonts w:ascii="Palatino Linotype" w:eastAsia="Palatino Linotype" w:hAnsi="Palatino Linotype" w:cs="Palatino Linotype"/>
          <w:i/>
          <w:iCs/>
          <w:color w:val="4A4A4A"/>
          <w:sz w:val="20"/>
          <w:szCs w:val="20"/>
        </w:rPr>
        <w:t>12 Months</w:t>
      </w:r>
    </w:p>
    <w:p w14:paraId="62342F43" w14:textId="6557898C"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Solution: </w:t>
      </w:r>
      <w:r w:rsidR="00A61C1A">
        <w:rPr>
          <w:rStyle w:val="span"/>
          <w:rFonts w:ascii="Palatino Linotype" w:eastAsia="Palatino Linotype" w:hAnsi="Palatino Linotype" w:cs="Palatino Linotype"/>
          <w:color w:val="4A4A4A"/>
          <w:sz w:val="20"/>
          <w:szCs w:val="20"/>
        </w:rPr>
        <w:t>Online Exhi</w:t>
      </w:r>
      <w:r w:rsidR="00AB291B">
        <w:rPr>
          <w:rStyle w:val="span"/>
          <w:rFonts w:ascii="Palatino Linotype" w:eastAsia="Palatino Linotype" w:hAnsi="Palatino Linotype" w:cs="Palatino Linotype"/>
          <w:color w:val="4A4A4A"/>
          <w:sz w:val="20"/>
          <w:szCs w:val="20"/>
        </w:rPr>
        <w:t>bi</w:t>
      </w:r>
      <w:r w:rsidR="00A61C1A">
        <w:rPr>
          <w:rStyle w:val="span"/>
          <w:rFonts w:ascii="Palatino Linotype" w:eastAsia="Palatino Linotype" w:hAnsi="Palatino Linotype" w:cs="Palatino Linotype"/>
          <w:color w:val="4A4A4A"/>
          <w:sz w:val="20"/>
          <w:szCs w:val="20"/>
        </w:rPr>
        <w:t>tor</w:t>
      </w:r>
      <w:r w:rsidR="00AB291B">
        <w:rPr>
          <w:rStyle w:val="span"/>
          <w:rFonts w:ascii="Palatino Linotype" w:eastAsia="Palatino Linotype" w:hAnsi="Palatino Linotype" w:cs="Palatino Linotype"/>
          <w:color w:val="4A4A4A"/>
          <w:sz w:val="20"/>
          <w:szCs w:val="20"/>
        </w:rPr>
        <w:t xml:space="preserve"> Manuals</w:t>
      </w:r>
      <w:r w:rsidR="00D77E66" w:rsidRPr="00D77E66">
        <w:rPr>
          <w:rStyle w:val="span"/>
          <w:rFonts w:ascii="Palatino Linotype" w:eastAsia="Palatino Linotype" w:hAnsi="Palatino Linotype" w:cs="Palatino Linotype"/>
          <w:color w:val="4A4A4A"/>
          <w:sz w:val="20"/>
          <w:szCs w:val="20"/>
        </w:rPr>
        <w:t>.</w:t>
      </w:r>
    </w:p>
    <w:p w14:paraId="070607E4" w14:textId="0F9E5C83"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w:t>
      </w:r>
    </w:p>
    <w:p w14:paraId="3B564DD0" w14:textId="379A24C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45D672D5" w14:textId="77777777" w:rsidR="00C663EC" w:rsidRDefault="00C663EC" w:rsidP="00C663EC">
      <w:pPr>
        <w:pStyle w:val="p"/>
        <w:spacing w:line="300" w:lineRule="atLeast"/>
        <w:rPr>
          <w:rStyle w:val="txtBold"/>
          <w:rFonts w:eastAsia="Palatino Linotype"/>
        </w:rPr>
      </w:pPr>
      <w:r>
        <w:rPr>
          <w:rStyle w:val="txtBold"/>
          <w:rFonts w:eastAsia="Palatino Linotype"/>
        </w:rPr>
        <w:t xml:space="preserve">Overview: </w:t>
      </w:r>
    </w:p>
    <w:p w14:paraId="4F003643" w14:textId="77777777" w:rsidR="00C663EC" w:rsidRPr="00AB35BE" w:rsidRDefault="00C663EC" w:rsidP="00927AB4">
      <w:pPr>
        <w:pStyle w:val="p"/>
        <w:spacing w:line="300" w:lineRule="atLeast"/>
        <w:jc w:val="both"/>
        <w:rPr>
          <w:rStyle w:val="left-box"/>
          <w:rFonts w:ascii="Palatino Linotype" w:eastAsia="Palatino Linotype" w:hAnsi="Palatino Linotype" w:cs="Palatino Linotype"/>
          <w:color w:val="4A4A4A"/>
          <w:sz w:val="20"/>
          <w:szCs w:val="20"/>
        </w:rPr>
      </w:pPr>
    </w:p>
    <w:p w14:paraId="473F5AC1" w14:textId="62D88637" w:rsidR="00C663EC" w:rsidRPr="00927AB4" w:rsidRDefault="00927AB4" w:rsidP="00927AB4">
      <w:pPr>
        <w:pStyle w:val="p"/>
        <w:spacing w:line="300" w:lineRule="atLeast"/>
        <w:jc w:val="both"/>
        <w:rPr>
          <w:rStyle w:val="left-box"/>
          <w:rFonts w:ascii="Palatino Linotype" w:eastAsia="Palatino Linotype" w:hAnsi="Palatino Linotype" w:cs="Palatino Linotype"/>
          <w:color w:val="4A4A4A"/>
          <w:sz w:val="20"/>
          <w:szCs w:val="20"/>
        </w:rPr>
      </w:pPr>
      <w:r w:rsidRPr="00927AB4">
        <w:rPr>
          <w:rStyle w:val="left-box"/>
          <w:rFonts w:ascii="Palatino Linotype" w:eastAsia="Palatino Linotype" w:hAnsi="Palatino Linotype" w:cs="Palatino Linotype"/>
          <w:color w:val="4A4A4A"/>
          <w:sz w:val="20"/>
          <w:szCs w:val="20"/>
        </w:rPr>
        <w:t xml:space="preserve">The product was the </w:t>
      </w:r>
      <w:r w:rsidR="00BD3F4A">
        <w:rPr>
          <w:rStyle w:val="left-box"/>
          <w:rFonts w:ascii="Palatino Linotype" w:eastAsia="Palatino Linotype" w:hAnsi="Palatino Linotype" w:cs="Palatino Linotype"/>
          <w:color w:val="4A4A4A"/>
          <w:sz w:val="20"/>
          <w:szCs w:val="20"/>
        </w:rPr>
        <w:t>Online</w:t>
      </w:r>
      <w:r w:rsidRPr="00927AB4">
        <w:rPr>
          <w:rStyle w:val="left-box"/>
          <w:rFonts w:ascii="Palatino Linotype" w:eastAsia="Palatino Linotype" w:hAnsi="Palatino Linotype" w:cs="Palatino Linotype"/>
          <w:color w:val="4A4A4A"/>
          <w:sz w:val="20"/>
          <w:szCs w:val="20"/>
        </w:rPr>
        <w:t xml:space="preserve"> </w:t>
      </w:r>
      <w:r w:rsidR="00BD3F4A">
        <w:rPr>
          <w:rStyle w:val="left-box"/>
          <w:rFonts w:ascii="Palatino Linotype" w:eastAsia="Palatino Linotype" w:hAnsi="Palatino Linotype" w:cs="Palatino Linotype"/>
          <w:color w:val="4A4A4A"/>
          <w:sz w:val="20"/>
          <w:szCs w:val="20"/>
        </w:rPr>
        <w:t>Exhibitor</w:t>
      </w:r>
      <w:r w:rsidRPr="00927AB4">
        <w:rPr>
          <w:rStyle w:val="left-box"/>
          <w:rFonts w:ascii="Palatino Linotype" w:eastAsia="Palatino Linotype" w:hAnsi="Palatino Linotype" w:cs="Palatino Linotype"/>
          <w:color w:val="4A4A4A"/>
          <w:sz w:val="20"/>
          <w:szCs w:val="20"/>
        </w:rPr>
        <w:t xml:space="preserve"> </w:t>
      </w:r>
      <w:r w:rsidR="00BD3F4A">
        <w:rPr>
          <w:rStyle w:val="left-box"/>
          <w:rFonts w:ascii="Palatino Linotype" w:eastAsia="Palatino Linotype" w:hAnsi="Palatino Linotype" w:cs="Palatino Linotype"/>
          <w:color w:val="4A4A4A"/>
          <w:sz w:val="20"/>
          <w:szCs w:val="20"/>
        </w:rPr>
        <w:t>Manual</w:t>
      </w:r>
      <w:r w:rsidRPr="00927AB4">
        <w:rPr>
          <w:rStyle w:val="left-box"/>
          <w:rFonts w:ascii="Palatino Linotype" w:eastAsia="Palatino Linotype" w:hAnsi="Palatino Linotype" w:cs="Palatino Linotype"/>
          <w:color w:val="4A4A4A"/>
          <w:sz w:val="20"/>
          <w:szCs w:val="20"/>
        </w:rPr>
        <w:t xml:space="preserve"> it is </w:t>
      </w:r>
      <w:r w:rsidR="006B2B25">
        <w:rPr>
          <w:rStyle w:val="left-box"/>
          <w:rFonts w:ascii="Palatino Linotype" w:eastAsia="Palatino Linotype" w:hAnsi="Palatino Linotype" w:cs="Palatino Linotype"/>
          <w:color w:val="4A4A4A"/>
          <w:sz w:val="20"/>
          <w:szCs w:val="20"/>
        </w:rPr>
        <w:t xml:space="preserve">done </w:t>
      </w:r>
      <w:r w:rsidR="00B973CD" w:rsidRPr="00B973CD">
        <w:rPr>
          <w:rStyle w:val="left-box"/>
          <w:rFonts w:ascii="Palatino Linotype" w:eastAsia="Palatino Linotype" w:hAnsi="Palatino Linotype" w:cs="Palatino Linotype"/>
          <w:color w:val="4A4A4A"/>
          <w:sz w:val="20"/>
          <w:szCs w:val="20"/>
        </w:rPr>
        <w:t>for exhibitors, Organizers and supplier, the purpose of event (Show) and all activity related exhibitions.</w:t>
      </w:r>
      <w:r w:rsidR="00B973CD">
        <w:rPr>
          <w:rStyle w:val="left-box"/>
          <w:rFonts w:ascii="Palatino Linotype" w:eastAsia="Palatino Linotype" w:hAnsi="Palatino Linotype" w:cs="Palatino Linotype"/>
          <w:color w:val="4A4A4A"/>
          <w:sz w:val="20"/>
          <w:szCs w:val="20"/>
        </w:rPr>
        <w:t xml:space="preserve">  </w:t>
      </w:r>
      <w:r w:rsidRPr="00927AB4">
        <w:rPr>
          <w:rStyle w:val="left-box"/>
          <w:rFonts w:ascii="Palatino Linotype" w:eastAsia="Palatino Linotype" w:hAnsi="Palatino Linotype" w:cs="Palatino Linotype"/>
          <w:color w:val="4A4A4A"/>
          <w:sz w:val="20"/>
          <w:szCs w:val="20"/>
        </w:rPr>
        <w:t>The goal of product is to</w:t>
      </w:r>
      <w:r w:rsidR="00B973CD">
        <w:rPr>
          <w:rStyle w:val="left-box"/>
          <w:rFonts w:ascii="Palatino Linotype" w:eastAsia="Palatino Linotype" w:hAnsi="Palatino Linotype" w:cs="Palatino Linotype"/>
          <w:color w:val="4A4A4A"/>
          <w:sz w:val="20"/>
          <w:szCs w:val="20"/>
        </w:rPr>
        <w:t xml:space="preserve"> </w:t>
      </w:r>
      <w:r w:rsidR="00B973CD" w:rsidRPr="00B973CD">
        <w:rPr>
          <w:rStyle w:val="left-box"/>
          <w:rFonts w:ascii="Palatino Linotype" w:eastAsia="Palatino Linotype" w:hAnsi="Palatino Linotype" w:cs="Palatino Linotype"/>
          <w:color w:val="4A4A4A"/>
          <w:sz w:val="20"/>
          <w:szCs w:val="20"/>
        </w:rPr>
        <w:t>gather the requirements from exhibitors and send to the suppliers for supplying the goods on exhibition site as per exhibitors need and</w:t>
      </w:r>
      <w:r w:rsidRPr="00927AB4">
        <w:rPr>
          <w:rStyle w:val="left-box"/>
          <w:rFonts w:ascii="Palatino Linotype" w:eastAsia="Palatino Linotype" w:hAnsi="Palatino Linotype" w:cs="Palatino Linotype"/>
          <w:color w:val="4A4A4A"/>
          <w:sz w:val="20"/>
          <w:szCs w:val="20"/>
        </w:rPr>
        <w:t xml:space="preserve"> create a high-performance, sustainable organiz</w:t>
      </w:r>
      <w:r w:rsidR="00CB7D46">
        <w:rPr>
          <w:rStyle w:val="left-box"/>
          <w:rFonts w:ascii="Palatino Linotype" w:eastAsia="Palatino Linotype" w:hAnsi="Palatino Linotype" w:cs="Palatino Linotype"/>
          <w:color w:val="4A4A4A"/>
          <w:sz w:val="20"/>
          <w:szCs w:val="20"/>
        </w:rPr>
        <w:t>ers</w:t>
      </w:r>
      <w:r w:rsidRPr="00927AB4">
        <w:rPr>
          <w:rStyle w:val="left-box"/>
          <w:rFonts w:ascii="Palatino Linotype" w:eastAsia="Palatino Linotype" w:hAnsi="Palatino Linotype" w:cs="Palatino Linotype"/>
          <w:color w:val="4A4A4A"/>
          <w:sz w:val="20"/>
          <w:szCs w:val="20"/>
        </w:rPr>
        <w:t xml:space="preserve"> that meets its strategic and operational goals and objectives.</w:t>
      </w:r>
    </w:p>
    <w:p w14:paraId="53BE0D69" w14:textId="77777777" w:rsidR="00927AB4" w:rsidRDefault="00927AB4" w:rsidP="00C663EC">
      <w:pPr>
        <w:pStyle w:val="p"/>
        <w:spacing w:line="300" w:lineRule="atLeast"/>
        <w:rPr>
          <w:rStyle w:val="left-box"/>
          <w:rFonts w:ascii="Palatino Linotype" w:eastAsia="Palatino Linotype" w:hAnsi="Palatino Linotype" w:cs="Palatino Linotype"/>
          <w:color w:val="4A4A4A"/>
          <w:sz w:val="20"/>
          <w:szCs w:val="20"/>
        </w:rPr>
      </w:pPr>
    </w:p>
    <w:p w14:paraId="6489781A" w14:textId="77777777" w:rsidR="00C663EC" w:rsidRPr="00D6479E" w:rsidRDefault="00C663EC" w:rsidP="00C663EC">
      <w:pPr>
        <w:pStyle w:val="p"/>
        <w:spacing w:line="300" w:lineRule="atLeast"/>
        <w:rPr>
          <w:rStyle w:val="txtBold"/>
          <w:rFonts w:eastAsia="Palatino Linotype"/>
        </w:rPr>
      </w:pPr>
      <w:r w:rsidRPr="00D6479E">
        <w:rPr>
          <w:rStyle w:val="txtBold"/>
          <w:rFonts w:eastAsia="Palatino Linotype"/>
        </w:rPr>
        <w:t>Responsibilities</w:t>
      </w:r>
      <w:r>
        <w:rPr>
          <w:rStyle w:val="txtBold"/>
          <w:rFonts w:eastAsia="Palatino Linotype"/>
        </w:rPr>
        <w:t>:</w:t>
      </w:r>
    </w:p>
    <w:p w14:paraId="08D15D0F" w14:textId="77777777" w:rsidR="00C663EC" w:rsidRPr="00D6479E" w:rsidRDefault="00C663EC" w:rsidP="00C663EC">
      <w:pPr>
        <w:autoSpaceDE w:val="0"/>
        <w:autoSpaceDN w:val="0"/>
        <w:adjustRightInd w:val="0"/>
        <w:spacing w:after="5"/>
        <w:rPr>
          <w:rStyle w:val="span"/>
          <w:rFonts w:ascii="Palatino Linotype" w:eastAsia="Palatino Linotype" w:hAnsi="Palatino Linotype" w:cs="Palatino Linotype"/>
          <w:color w:val="4A4A4A"/>
          <w:sz w:val="20"/>
          <w:szCs w:val="20"/>
        </w:rPr>
      </w:pPr>
    </w:p>
    <w:p w14:paraId="62EBB33B"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0747D3C6"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699417A3"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15BB7B5"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66A37F61"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295AAA58"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1645C05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0CF0C9A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0C751C22"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03C4FFA0"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378F443D" w14:textId="77777777" w:rsidR="00C663EC"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0E39AAF6" w14:textId="77777777" w:rsidR="00C663EC" w:rsidRDefault="00C663EC" w:rsidP="00C663EC">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56047D4" w14:textId="77777777" w:rsidR="00C663EC" w:rsidRDefault="00C663EC" w:rsidP="00C663EC">
      <w:pPr>
        <w:pStyle w:val="p"/>
        <w:spacing w:line="300" w:lineRule="atLeast"/>
        <w:rPr>
          <w:rStyle w:val="txtBold"/>
          <w:rFonts w:eastAsia="Palatino Linotype"/>
        </w:rPr>
      </w:pPr>
      <w:r>
        <w:rPr>
          <w:rStyle w:val="txtBold"/>
          <w:rFonts w:eastAsia="Palatino Linotype"/>
        </w:rPr>
        <w:t>Environment:</w:t>
      </w:r>
    </w:p>
    <w:p w14:paraId="69B06D26" w14:textId="77777777" w:rsidR="00C663EC" w:rsidRDefault="00C663EC" w:rsidP="00C663EC">
      <w:pPr>
        <w:pStyle w:val="p"/>
        <w:spacing w:line="300" w:lineRule="atLeast"/>
        <w:rPr>
          <w:rStyle w:val="txtBold"/>
          <w:rFonts w:eastAsia="Palatino Linotype"/>
        </w:rPr>
      </w:pPr>
    </w:p>
    <w:p w14:paraId="3058428B" w14:textId="15BA7A51" w:rsidR="00C663EC" w:rsidRDefault="00C663EC" w:rsidP="00C663E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 xml:space="preserve">ASP.Net, C#, Dot Net Framework 4.0, HTML, </w:t>
      </w:r>
      <w:r w:rsidR="0053251D">
        <w:rPr>
          <w:rStyle w:val="txtBold"/>
          <w:rFonts w:ascii="Palatino Linotype" w:eastAsia="Palatino Linotype" w:hAnsi="Palatino Linotype" w:cs="Palatino Linotype"/>
          <w:color w:val="4A4A4A"/>
          <w:sz w:val="20"/>
          <w:szCs w:val="20"/>
        </w:rPr>
        <w:t xml:space="preserve">Bootstrap, </w:t>
      </w:r>
      <w:r w:rsidRPr="00785DBE">
        <w:rPr>
          <w:rStyle w:val="txtBold"/>
          <w:rFonts w:ascii="Palatino Linotype" w:eastAsia="Palatino Linotype" w:hAnsi="Palatino Linotype" w:cs="Palatino Linotype"/>
          <w:color w:val="4A4A4A"/>
          <w:sz w:val="20"/>
          <w:szCs w:val="20"/>
        </w:rPr>
        <w:t>Ajax, Java Script, jQuery.</w:t>
      </w:r>
    </w:p>
    <w:p w14:paraId="44FD8C03" w14:textId="77777777" w:rsidR="00C663EC" w:rsidRDefault="00C663EC" w:rsidP="00C663EC">
      <w:pPr>
        <w:pStyle w:val="divdocumentsinglecolumn"/>
        <w:spacing w:line="300" w:lineRule="atLeast"/>
        <w:rPr>
          <w:rStyle w:val="txtBold"/>
          <w:rFonts w:ascii="Palatino Linotype" w:eastAsia="Palatino Linotype" w:hAnsi="Palatino Linotype" w:cs="Palatino Linotype"/>
          <w:color w:val="4A4A4A"/>
          <w:sz w:val="20"/>
          <w:szCs w:val="20"/>
        </w:rPr>
      </w:pPr>
    </w:p>
    <w:p w14:paraId="2F82BE97" w14:textId="77777777" w:rsidR="00C663EC" w:rsidRPr="00972F6B" w:rsidRDefault="00C663EC"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06D4B3" w14:textId="77777777" w:rsidR="00491C50" w:rsidRPr="00D6479E" w:rsidRDefault="00491C50" w:rsidP="00491C50">
      <w:pPr>
        <w:pStyle w:val="divdocumentulli"/>
        <w:pBdr>
          <w:left w:val="none" w:sz="0" w:space="0" w:color="auto"/>
        </w:pBdr>
        <w:spacing w:before="60" w:line="300" w:lineRule="atLeast"/>
        <w:rPr>
          <w:rStyle w:val="span"/>
          <w:rFonts w:ascii="Palatino Linotype" w:eastAsia="Palatino Linotype" w:hAnsi="Palatino Linotype" w:cs="Palatino Linotype"/>
          <w:color w:val="4A4A4A"/>
          <w:sz w:val="20"/>
          <w:szCs w:val="20"/>
        </w:rPr>
      </w:pPr>
    </w:p>
    <w:p w14:paraId="36FE7002" w14:textId="7740B28C" w:rsidR="00E43F50" w:rsidRPr="00D6479E" w:rsidRDefault="00E43F50" w:rsidP="00D6479E">
      <w:pPr>
        <w:autoSpaceDE w:val="0"/>
        <w:autoSpaceDN w:val="0"/>
        <w:adjustRightInd w:val="0"/>
        <w:spacing w:after="5"/>
        <w:rPr>
          <w:rStyle w:val="span"/>
          <w:rFonts w:eastAsia="Georgia, serif"/>
          <w:sz w:val="20"/>
          <w:szCs w:val="20"/>
        </w:rPr>
      </w:pPr>
    </w:p>
    <w:p w14:paraId="4ED782B0" w14:textId="77777777" w:rsidR="00431412" w:rsidRDefault="00431412" w:rsidP="002545DF">
      <w:pPr>
        <w:pStyle w:val="div"/>
        <w:spacing w:line="20" w:lineRule="atLeast"/>
        <w:rPr>
          <w:rFonts w:ascii="Palatino Linotype" w:eastAsia="Palatino Linotype" w:hAnsi="Palatino Linotype" w:cs="Palatino Linotype"/>
          <w:color w:val="4A4A4A"/>
          <w:sz w:val="20"/>
          <w:szCs w:val="20"/>
        </w:rPr>
      </w:pPr>
    </w:p>
    <w:sectPr w:rsidR="00431412">
      <w:pgSz w:w="12240" w:h="15840"/>
      <w:pgMar w:top="360" w:right="360" w:bottom="36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639F0360-DF4A-452B-88A4-7C976D937123}"/>
    <w:embedBold r:id="rId2" w:fontKey="{E93BE6AD-8FC0-4DB0-BE38-2952547E8A27}"/>
    <w:embedItalic r:id="rId3" w:fontKey="{BDA9B4F5-B620-4C4E-AEC3-BBF5C9B329EC}"/>
  </w:font>
  <w:font w:name="Calibri">
    <w:panose1 w:val="020F0502020204030204"/>
    <w:charset w:val="00"/>
    <w:family w:val="swiss"/>
    <w:pitch w:val="variable"/>
    <w:sig w:usb0="E0002AFF" w:usb1="C000247B" w:usb2="00000009" w:usb3="00000000" w:csb0="000001FF" w:csb1="00000000"/>
    <w:embedRegular r:id="rId4" w:fontKey="{F581FF55-90E1-41EB-A3FF-30E7FF40E6A8}"/>
  </w:font>
  <w:font w:name="Segoe UI">
    <w:panose1 w:val="020B0502040204020203"/>
    <w:charset w:val="00"/>
    <w:family w:val="swiss"/>
    <w:pitch w:val="variable"/>
    <w:sig w:usb0="E4002EFF" w:usb1="C000E47F" w:usb2="00000009" w:usb3="00000000" w:csb0="000001FF" w:csb1="00000000"/>
    <w:embedRegular r:id="rId5" w:fontKey="{C583E4E2-E986-41A4-8E13-5A0DAE3535F5}"/>
  </w:font>
  <w:font w:name="Georgia, serif">
    <w:altName w:val="Georgia"/>
    <w:charset w:val="00"/>
    <w:family w:val="auto"/>
    <w:pitch w:val="default"/>
  </w:font>
  <w:font w:name="Calibri Light">
    <w:panose1 w:val="020F0302020204030204"/>
    <w:charset w:val="00"/>
    <w:family w:val="swiss"/>
    <w:pitch w:val="variable"/>
    <w:sig w:usb0="E0002AFF" w:usb1="C000247B" w:usb2="00000009" w:usb3="00000000" w:csb0="000001FF" w:csb1="00000000"/>
    <w:embedRegular r:id="rId6" w:fontKey="{4285AAC1-C767-45BA-9CD9-27986DA3F8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AD5ABC"/>
    <w:multiLevelType w:val="hybridMultilevel"/>
    <w:tmpl w:val="7ED781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89E021"/>
    <w:multiLevelType w:val="hybridMultilevel"/>
    <w:tmpl w:val="505CF5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BD1AB3"/>
    <w:multiLevelType w:val="hybridMultilevel"/>
    <w:tmpl w:val="B6387A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8A0B1D3"/>
    <w:multiLevelType w:val="hybridMultilevel"/>
    <w:tmpl w:val="0F04557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67182FA"/>
    <w:multiLevelType w:val="hybridMultilevel"/>
    <w:tmpl w:val="39129B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45BF18E"/>
    <w:multiLevelType w:val="hybridMultilevel"/>
    <w:tmpl w:val="E11A43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BD5034D"/>
    <w:multiLevelType w:val="hybridMultilevel"/>
    <w:tmpl w:val="0D72ACC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1"/>
    <w:multiLevelType w:val="hybridMultilevel"/>
    <w:tmpl w:val="00000001"/>
    <w:lvl w:ilvl="0" w:tplc="6C64A834">
      <w:start w:val="1"/>
      <w:numFmt w:val="bullet"/>
      <w:lvlText w:val=""/>
      <w:lvlJc w:val="left"/>
      <w:pPr>
        <w:ind w:left="720" w:hanging="360"/>
      </w:pPr>
      <w:rPr>
        <w:rFonts w:ascii="Symbol" w:hAnsi="Symbol"/>
      </w:rPr>
    </w:lvl>
    <w:lvl w:ilvl="1" w:tplc="8194A3D0">
      <w:start w:val="1"/>
      <w:numFmt w:val="bullet"/>
      <w:lvlText w:val="o"/>
      <w:lvlJc w:val="left"/>
      <w:pPr>
        <w:tabs>
          <w:tab w:val="num" w:pos="1440"/>
        </w:tabs>
        <w:ind w:left="1440" w:hanging="360"/>
      </w:pPr>
      <w:rPr>
        <w:rFonts w:ascii="Courier New" w:hAnsi="Courier New"/>
      </w:rPr>
    </w:lvl>
    <w:lvl w:ilvl="2" w:tplc="DDA6BBDE">
      <w:start w:val="1"/>
      <w:numFmt w:val="bullet"/>
      <w:lvlText w:val=""/>
      <w:lvlJc w:val="left"/>
      <w:pPr>
        <w:tabs>
          <w:tab w:val="num" w:pos="2160"/>
        </w:tabs>
        <w:ind w:left="2160" w:hanging="360"/>
      </w:pPr>
      <w:rPr>
        <w:rFonts w:ascii="Wingdings" w:hAnsi="Wingdings"/>
      </w:rPr>
    </w:lvl>
    <w:lvl w:ilvl="3" w:tplc="B6045684">
      <w:start w:val="1"/>
      <w:numFmt w:val="bullet"/>
      <w:lvlText w:val=""/>
      <w:lvlJc w:val="left"/>
      <w:pPr>
        <w:tabs>
          <w:tab w:val="num" w:pos="2880"/>
        </w:tabs>
        <w:ind w:left="2880" w:hanging="360"/>
      </w:pPr>
      <w:rPr>
        <w:rFonts w:ascii="Symbol" w:hAnsi="Symbol"/>
      </w:rPr>
    </w:lvl>
    <w:lvl w:ilvl="4" w:tplc="68F626B0">
      <w:start w:val="1"/>
      <w:numFmt w:val="bullet"/>
      <w:lvlText w:val="o"/>
      <w:lvlJc w:val="left"/>
      <w:pPr>
        <w:tabs>
          <w:tab w:val="num" w:pos="3600"/>
        </w:tabs>
        <w:ind w:left="3600" w:hanging="360"/>
      </w:pPr>
      <w:rPr>
        <w:rFonts w:ascii="Courier New" w:hAnsi="Courier New"/>
      </w:rPr>
    </w:lvl>
    <w:lvl w:ilvl="5" w:tplc="BC3AAF88">
      <w:start w:val="1"/>
      <w:numFmt w:val="bullet"/>
      <w:lvlText w:val=""/>
      <w:lvlJc w:val="left"/>
      <w:pPr>
        <w:tabs>
          <w:tab w:val="num" w:pos="4320"/>
        </w:tabs>
        <w:ind w:left="4320" w:hanging="360"/>
      </w:pPr>
      <w:rPr>
        <w:rFonts w:ascii="Wingdings" w:hAnsi="Wingdings"/>
      </w:rPr>
    </w:lvl>
    <w:lvl w:ilvl="6" w:tplc="665C33BA">
      <w:start w:val="1"/>
      <w:numFmt w:val="bullet"/>
      <w:lvlText w:val=""/>
      <w:lvlJc w:val="left"/>
      <w:pPr>
        <w:tabs>
          <w:tab w:val="num" w:pos="5040"/>
        </w:tabs>
        <w:ind w:left="5040" w:hanging="360"/>
      </w:pPr>
      <w:rPr>
        <w:rFonts w:ascii="Symbol" w:hAnsi="Symbol"/>
      </w:rPr>
    </w:lvl>
    <w:lvl w:ilvl="7" w:tplc="CEC88A82">
      <w:start w:val="1"/>
      <w:numFmt w:val="bullet"/>
      <w:lvlText w:val="o"/>
      <w:lvlJc w:val="left"/>
      <w:pPr>
        <w:tabs>
          <w:tab w:val="num" w:pos="5760"/>
        </w:tabs>
        <w:ind w:left="5760" w:hanging="360"/>
      </w:pPr>
      <w:rPr>
        <w:rFonts w:ascii="Courier New" w:hAnsi="Courier New"/>
      </w:rPr>
    </w:lvl>
    <w:lvl w:ilvl="8" w:tplc="FF0E75B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2"/>
    <w:multiLevelType w:val="hybridMultilevel"/>
    <w:tmpl w:val="00000002"/>
    <w:lvl w:ilvl="0" w:tplc="6C2AF3AC">
      <w:start w:val="1"/>
      <w:numFmt w:val="bullet"/>
      <w:lvlText w:val=""/>
      <w:lvlJc w:val="left"/>
      <w:pPr>
        <w:ind w:left="720" w:hanging="360"/>
      </w:pPr>
      <w:rPr>
        <w:rFonts w:ascii="Symbol" w:hAnsi="Symbol"/>
      </w:rPr>
    </w:lvl>
    <w:lvl w:ilvl="1" w:tplc="C05E8D9E">
      <w:start w:val="1"/>
      <w:numFmt w:val="bullet"/>
      <w:lvlText w:val="o"/>
      <w:lvlJc w:val="left"/>
      <w:pPr>
        <w:tabs>
          <w:tab w:val="num" w:pos="1440"/>
        </w:tabs>
        <w:ind w:left="1440" w:hanging="360"/>
      </w:pPr>
      <w:rPr>
        <w:rFonts w:ascii="Courier New" w:hAnsi="Courier New"/>
      </w:rPr>
    </w:lvl>
    <w:lvl w:ilvl="2" w:tplc="54943BDC">
      <w:start w:val="1"/>
      <w:numFmt w:val="bullet"/>
      <w:lvlText w:val=""/>
      <w:lvlJc w:val="left"/>
      <w:pPr>
        <w:tabs>
          <w:tab w:val="num" w:pos="2160"/>
        </w:tabs>
        <w:ind w:left="2160" w:hanging="360"/>
      </w:pPr>
      <w:rPr>
        <w:rFonts w:ascii="Wingdings" w:hAnsi="Wingdings"/>
      </w:rPr>
    </w:lvl>
    <w:lvl w:ilvl="3" w:tplc="CF30121E">
      <w:start w:val="1"/>
      <w:numFmt w:val="bullet"/>
      <w:lvlText w:val=""/>
      <w:lvlJc w:val="left"/>
      <w:pPr>
        <w:tabs>
          <w:tab w:val="num" w:pos="2880"/>
        </w:tabs>
        <w:ind w:left="2880" w:hanging="360"/>
      </w:pPr>
      <w:rPr>
        <w:rFonts w:ascii="Symbol" w:hAnsi="Symbol"/>
      </w:rPr>
    </w:lvl>
    <w:lvl w:ilvl="4" w:tplc="4CF4BFEA">
      <w:start w:val="1"/>
      <w:numFmt w:val="bullet"/>
      <w:lvlText w:val="o"/>
      <w:lvlJc w:val="left"/>
      <w:pPr>
        <w:tabs>
          <w:tab w:val="num" w:pos="3600"/>
        </w:tabs>
        <w:ind w:left="3600" w:hanging="360"/>
      </w:pPr>
      <w:rPr>
        <w:rFonts w:ascii="Courier New" w:hAnsi="Courier New"/>
      </w:rPr>
    </w:lvl>
    <w:lvl w:ilvl="5" w:tplc="1E46C226">
      <w:start w:val="1"/>
      <w:numFmt w:val="bullet"/>
      <w:lvlText w:val=""/>
      <w:lvlJc w:val="left"/>
      <w:pPr>
        <w:tabs>
          <w:tab w:val="num" w:pos="4320"/>
        </w:tabs>
        <w:ind w:left="4320" w:hanging="360"/>
      </w:pPr>
      <w:rPr>
        <w:rFonts w:ascii="Wingdings" w:hAnsi="Wingdings"/>
      </w:rPr>
    </w:lvl>
    <w:lvl w:ilvl="6" w:tplc="C1C6729C">
      <w:start w:val="1"/>
      <w:numFmt w:val="bullet"/>
      <w:lvlText w:val=""/>
      <w:lvlJc w:val="left"/>
      <w:pPr>
        <w:tabs>
          <w:tab w:val="num" w:pos="5040"/>
        </w:tabs>
        <w:ind w:left="5040" w:hanging="360"/>
      </w:pPr>
      <w:rPr>
        <w:rFonts w:ascii="Symbol" w:hAnsi="Symbol"/>
      </w:rPr>
    </w:lvl>
    <w:lvl w:ilvl="7" w:tplc="233E6E4C">
      <w:start w:val="1"/>
      <w:numFmt w:val="bullet"/>
      <w:lvlText w:val="o"/>
      <w:lvlJc w:val="left"/>
      <w:pPr>
        <w:tabs>
          <w:tab w:val="num" w:pos="5760"/>
        </w:tabs>
        <w:ind w:left="5760" w:hanging="360"/>
      </w:pPr>
      <w:rPr>
        <w:rFonts w:ascii="Courier New" w:hAnsi="Courier New"/>
      </w:rPr>
    </w:lvl>
    <w:lvl w:ilvl="8" w:tplc="E934F92E">
      <w:start w:val="1"/>
      <w:numFmt w:val="bullet"/>
      <w:lvlText w:val=""/>
      <w:lvlJc w:val="left"/>
      <w:pPr>
        <w:tabs>
          <w:tab w:val="num" w:pos="6480"/>
        </w:tabs>
        <w:ind w:left="6480" w:hanging="360"/>
      </w:pPr>
      <w:rPr>
        <w:rFonts w:ascii="Wingdings" w:hAnsi="Wingdings"/>
      </w:rPr>
    </w:lvl>
  </w:abstractNum>
  <w:abstractNum w:abstractNumId="9" w15:restartNumberingAfterBreak="0">
    <w:nsid w:val="00000003"/>
    <w:multiLevelType w:val="hybridMultilevel"/>
    <w:tmpl w:val="00000003"/>
    <w:lvl w:ilvl="0" w:tplc="D096C310">
      <w:start w:val="1"/>
      <w:numFmt w:val="bullet"/>
      <w:lvlText w:val=""/>
      <w:lvlJc w:val="left"/>
      <w:pPr>
        <w:ind w:left="720" w:hanging="360"/>
      </w:pPr>
      <w:rPr>
        <w:rFonts w:ascii="Symbol" w:hAnsi="Symbol"/>
      </w:rPr>
    </w:lvl>
    <w:lvl w:ilvl="1" w:tplc="BDDC57E8">
      <w:start w:val="1"/>
      <w:numFmt w:val="bullet"/>
      <w:lvlText w:val="o"/>
      <w:lvlJc w:val="left"/>
      <w:pPr>
        <w:tabs>
          <w:tab w:val="num" w:pos="1440"/>
        </w:tabs>
        <w:ind w:left="1440" w:hanging="360"/>
      </w:pPr>
      <w:rPr>
        <w:rFonts w:ascii="Courier New" w:hAnsi="Courier New"/>
      </w:rPr>
    </w:lvl>
    <w:lvl w:ilvl="2" w:tplc="F48AEFFC">
      <w:start w:val="1"/>
      <w:numFmt w:val="bullet"/>
      <w:lvlText w:val=""/>
      <w:lvlJc w:val="left"/>
      <w:pPr>
        <w:tabs>
          <w:tab w:val="num" w:pos="2160"/>
        </w:tabs>
        <w:ind w:left="2160" w:hanging="360"/>
      </w:pPr>
      <w:rPr>
        <w:rFonts w:ascii="Wingdings" w:hAnsi="Wingdings"/>
      </w:rPr>
    </w:lvl>
    <w:lvl w:ilvl="3" w:tplc="388223B2">
      <w:start w:val="1"/>
      <w:numFmt w:val="bullet"/>
      <w:lvlText w:val=""/>
      <w:lvlJc w:val="left"/>
      <w:pPr>
        <w:tabs>
          <w:tab w:val="num" w:pos="2880"/>
        </w:tabs>
        <w:ind w:left="2880" w:hanging="360"/>
      </w:pPr>
      <w:rPr>
        <w:rFonts w:ascii="Symbol" w:hAnsi="Symbol"/>
      </w:rPr>
    </w:lvl>
    <w:lvl w:ilvl="4" w:tplc="BAA4D96A">
      <w:start w:val="1"/>
      <w:numFmt w:val="bullet"/>
      <w:lvlText w:val="o"/>
      <w:lvlJc w:val="left"/>
      <w:pPr>
        <w:tabs>
          <w:tab w:val="num" w:pos="3600"/>
        </w:tabs>
        <w:ind w:left="3600" w:hanging="360"/>
      </w:pPr>
      <w:rPr>
        <w:rFonts w:ascii="Courier New" w:hAnsi="Courier New"/>
      </w:rPr>
    </w:lvl>
    <w:lvl w:ilvl="5" w:tplc="5AA01B24">
      <w:start w:val="1"/>
      <w:numFmt w:val="bullet"/>
      <w:lvlText w:val=""/>
      <w:lvlJc w:val="left"/>
      <w:pPr>
        <w:tabs>
          <w:tab w:val="num" w:pos="4320"/>
        </w:tabs>
        <w:ind w:left="4320" w:hanging="360"/>
      </w:pPr>
      <w:rPr>
        <w:rFonts w:ascii="Wingdings" w:hAnsi="Wingdings"/>
      </w:rPr>
    </w:lvl>
    <w:lvl w:ilvl="6" w:tplc="7722D1FC">
      <w:start w:val="1"/>
      <w:numFmt w:val="bullet"/>
      <w:lvlText w:val=""/>
      <w:lvlJc w:val="left"/>
      <w:pPr>
        <w:tabs>
          <w:tab w:val="num" w:pos="5040"/>
        </w:tabs>
        <w:ind w:left="5040" w:hanging="360"/>
      </w:pPr>
      <w:rPr>
        <w:rFonts w:ascii="Symbol" w:hAnsi="Symbol"/>
      </w:rPr>
    </w:lvl>
    <w:lvl w:ilvl="7" w:tplc="52809208">
      <w:start w:val="1"/>
      <w:numFmt w:val="bullet"/>
      <w:lvlText w:val="o"/>
      <w:lvlJc w:val="left"/>
      <w:pPr>
        <w:tabs>
          <w:tab w:val="num" w:pos="5760"/>
        </w:tabs>
        <w:ind w:left="5760" w:hanging="360"/>
      </w:pPr>
      <w:rPr>
        <w:rFonts w:ascii="Courier New" w:hAnsi="Courier New"/>
      </w:rPr>
    </w:lvl>
    <w:lvl w:ilvl="8" w:tplc="B6F44BB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4"/>
    <w:multiLevelType w:val="hybridMultilevel"/>
    <w:tmpl w:val="00000004"/>
    <w:lvl w:ilvl="0" w:tplc="B3E867DE">
      <w:start w:val="1"/>
      <w:numFmt w:val="bullet"/>
      <w:lvlText w:val=""/>
      <w:lvlJc w:val="left"/>
      <w:pPr>
        <w:ind w:left="720" w:hanging="360"/>
      </w:pPr>
      <w:rPr>
        <w:rFonts w:ascii="Symbol" w:hAnsi="Symbol"/>
      </w:rPr>
    </w:lvl>
    <w:lvl w:ilvl="1" w:tplc="10202282">
      <w:start w:val="1"/>
      <w:numFmt w:val="bullet"/>
      <w:lvlText w:val="o"/>
      <w:lvlJc w:val="left"/>
      <w:pPr>
        <w:tabs>
          <w:tab w:val="num" w:pos="1440"/>
        </w:tabs>
        <w:ind w:left="1440" w:hanging="360"/>
      </w:pPr>
      <w:rPr>
        <w:rFonts w:ascii="Courier New" w:hAnsi="Courier New"/>
      </w:rPr>
    </w:lvl>
    <w:lvl w:ilvl="2" w:tplc="3B0C97A6">
      <w:start w:val="1"/>
      <w:numFmt w:val="bullet"/>
      <w:lvlText w:val=""/>
      <w:lvlJc w:val="left"/>
      <w:pPr>
        <w:tabs>
          <w:tab w:val="num" w:pos="2160"/>
        </w:tabs>
        <w:ind w:left="2160" w:hanging="360"/>
      </w:pPr>
      <w:rPr>
        <w:rFonts w:ascii="Wingdings" w:hAnsi="Wingdings"/>
      </w:rPr>
    </w:lvl>
    <w:lvl w:ilvl="3" w:tplc="2AE4FB7E">
      <w:start w:val="1"/>
      <w:numFmt w:val="bullet"/>
      <w:lvlText w:val=""/>
      <w:lvlJc w:val="left"/>
      <w:pPr>
        <w:tabs>
          <w:tab w:val="num" w:pos="2880"/>
        </w:tabs>
        <w:ind w:left="2880" w:hanging="360"/>
      </w:pPr>
      <w:rPr>
        <w:rFonts w:ascii="Symbol" w:hAnsi="Symbol"/>
      </w:rPr>
    </w:lvl>
    <w:lvl w:ilvl="4" w:tplc="D67AC2A2">
      <w:start w:val="1"/>
      <w:numFmt w:val="bullet"/>
      <w:lvlText w:val="o"/>
      <w:lvlJc w:val="left"/>
      <w:pPr>
        <w:tabs>
          <w:tab w:val="num" w:pos="3600"/>
        </w:tabs>
        <w:ind w:left="3600" w:hanging="360"/>
      </w:pPr>
      <w:rPr>
        <w:rFonts w:ascii="Courier New" w:hAnsi="Courier New"/>
      </w:rPr>
    </w:lvl>
    <w:lvl w:ilvl="5" w:tplc="3FBC99F6">
      <w:start w:val="1"/>
      <w:numFmt w:val="bullet"/>
      <w:lvlText w:val=""/>
      <w:lvlJc w:val="left"/>
      <w:pPr>
        <w:tabs>
          <w:tab w:val="num" w:pos="4320"/>
        </w:tabs>
        <w:ind w:left="4320" w:hanging="360"/>
      </w:pPr>
      <w:rPr>
        <w:rFonts w:ascii="Wingdings" w:hAnsi="Wingdings"/>
      </w:rPr>
    </w:lvl>
    <w:lvl w:ilvl="6" w:tplc="E8C43314">
      <w:start w:val="1"/>
      <w:numFmt w:val="bullet"/>
      <w:lvlText w:val=""/>
      <w:lvlJc w:val="left"/>
      <w:pPr>
        <w:tabs>
          <w:tab w:val="num" w:pos="5040"/>
        </w:tabs>
        <w:ind w:left="5040" w:hanging="360"/>
      </w:pPr>
      <w:rPr>
        <w:rFonts w:ascii="Symbol" w:hAnsi="Symbol"/>
      </w:rPr>
    </w:lvl>
    <w:lvl w:ilvl="7" w:tplc="0876D29A">
      <w:start w:val="1"/>
      <w:numFmt w:val="bullet"/>
      <w:lvlText w:val="o"/>
      <w:lvlJc w:val="left"/>
      <w:pPr>
        <w:tabs>
          <w:tab w:val="num" w:pos="5760"/>
        </w:tabs>
        <w:ind w:left="5760" w:hanging="360"/>
      </w:pPr>
      <w:rPr>
        <w:rFonts w:ascii="Courier New" w:hAnsi="Courier New"/>
      </w:rPr>
    </w:lvl>
    <w:lvl w:ilvl="8" w:tplc="F722819A">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5"/>
    <w:multiLevelType w:val="hybridMultilevel"/>
    <w:tmpl w:val="00000005"/>
    <w:lvl w:ilvl="0" w:tplc="597411F8">
      <w:start w:val="1"/>
      <w:numFmt w:val="bullet"/>
      <w:lvlText w:val=""/>
      <w:lvlJc w:val="left"/>
      <w:pPr>
        <w:ind w:left="720" w:hanging="360"/>
      </w:pPr>
      <w:rPr>
        <w:rFonts w:ascii="Symbol" w:hAnsi="Symbol"/>
      </w:rPr>
    </w:lvl>
    <w:lvl w:ilvl="1" w:tplc="B2247EEC">
      <w:start w:val="1"/>
      <w:numFmt w:val="bullet"/>
      <w:lvlText w:val="o"/>
      <w:lvlJc w:val="left"/>
      <w:pPr>
        <w:tabs>
          <w:tab w:val="num" w:pos="1440"/>
        </w:tabs>
        <w:ind w:left="1440" w:hanging="360"/>
      </w:pPr>
      <w:rPr>
        <w:rFonts w:ascii="Courier New" w:hAnsi="Courier New"/>
      </w:rPr>
    </w:lvl>
    <w:lvl w:ilvl="2" w:tplc="ACD639EE">
      <w:start w:val="1"/>
      <w:numFmt w:val="bullet"/>
      <w:lvlText w:val=""/>
      <w:lvlJc w:val="left"/>
      <w:pPr>
        <w:tabs>
          <w:tab w:val="num" w:pos="2160"/>
        </w:tabs>
        <w:ind w:left="2160" w:hanging="360"/>
      </w:pPr>
      <w:rPr>
        <w:rFonts w:ascii="Wingdings" w:hAnsi="Wingdings"/>
      </w:rPr>
    </w:lvl>
    <w:lvl w:ilvl="3" w:tplc="CDBAF2CA">
      <w:start w:val="1"/>
      <w:numFmt w:val="bullet"/>
      <w:lvlText w:val=""/>
      <w:lvlJc w:val="left"/>
      <w:pPr>
        <w:tabs>
          <w:tab w:val="num" w:pos="2880"/>
        </w:tabs>
        <w:ind w:left="2880" w:hanging="360"/>
      </w:pPr>
      <w:rPr>
        <w:rFonts w:ascii="Symbol" w:hAnsi="Symbol"/>
      </w:rPr>
    </w:lvl>
    <w:lvl w:ilvl="4" w:tplc="E662D062">
      <w:start w:val="1"/>
      <w:numFmt w:val="bullet"/>
      <w:lvlText w:val="o"/>
      <w:lvlJc w:val="left"/>
      <w:pPr>
        <w:tabs>
          <w:tab w:val="num" w:pos="3600"/>
        </w:tabs>
        <w:ind w:left="3600" w:hanging="360"/>
      </w:pPr>
      <w:rPr>
        <w:rFonts w:ascii="Courier New" w:hAnsi="Courier New"/>
      </w:rPr>
    </w:lvl>
    <w:lvl w:ilvl="5" w:tplc="EF06479E">
      <w:start w:val="1"/>
      <w:numFmt w:val="bullet"/>
      <w:lvlText w:val=""/>
      <w:lvlJc w:val="left"/>
      <w:pPr>
        <w:tabs>
          <w:tab w:val="num" w:pos="4320"/>
        </w:tabs>
        <w:ind w:left="4320" w:hanging="360"/>
      </w:pPr>
      <w:rPr>
        <w:rFonts w:ascii="Wingdings" w:hAnsi="Wingdings"/>
      </w:rPr>
    </w:lvl>
    <w:lvl w:ilvl="6" w:tplc="F31C04D6">
      <w:start w:val="1"/>
      <w:numFmt w:val="bullet"/>
      <w:lvlText w:val=""/>
      <w:lvlJc w:val="left"/>
      <w:pPr>
        <w:tabs>
          <w:tab w:val="num" w:pos="5040"/>
        </w:tabs>
        <w:ind w:left="5040" w:hanging="360"/>
      </w:pPr>
      <w:rPr>
        <w:rFonts w:ascii="Symbol" w:hAnsi="Symbol"/>
      </w:rPr>
    </w:lvl>
    <w:lvl w:ilvl="7" w:tplc="08586E0C">
      <w:start w:val="1"/>
      <w:numFmt w:val="bullet"/>
      <w:lvlText w:val="o"/>
      <w:lvlJc w:val="left"/>
      <w:pPr>
        <w:tabs>
          <w:tab w:val="num" w:pos="5760"/>
        </w:tabs>
        <w:ind w:left="5760" w:hanging="360"/>
      </w:pPr>
      <w:rPr>
        <w:rFonts w:ascii="Courier New" w:hAnsi="Courier New"/>
      </w:rPr>
    </w:lvl>
    <w:lvl w:ilvl="8" w:tplc="1AC8CB7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6"/>
    <w:multiLevelType w:val="hybridMultilevel"/>
    <w:tmpl w:val="00000006"/>
    <w:lvl w:ilvl="0" w:tplc="25D60044">
      <w:start w:val="1"/>
      <w:numFmt w:val="bullet"/>
      <w:lvlText w:val=""/>
      <w:lvlJc w:val="left"/>
      <w:pPr>
        <w:ind w:left="720" w:hanging="360"/>
      </w:pPr>
      <w:rPr>
        <w:rFonts w:ascii="Symbol" w:hAnsi="Symbol"/>
      </w:rPr>
    </w:lvl>
    <w:lvl w:ilvl="1" w:tplc="AD18F746">
      <w:start w:val="1"/>
      <w:numFmt w:val="bullet"/>
      <w:lvlText w:val="o"/>
      <w:lvlJc w:val="left"/>
      <w:pPr>
        <w:tabs>
          <w:tab w:val="num" w:pos="1440"/>
        </w:tabs>
        <w:ind w:left="1440" w:hanging="360"/>
      </w:pPr>
      <w:rPr>
        <w:rFonts w:ascii="Courier New" w:hAnsi="Courier New"/>
      </w:rPr>
    </w:lvl>
    <w:lvl w:ilvl="2" w:tplc="EC4A6D94">
      <w:start w:val="1"/>
      <w:numFmt w:val="bullet"/>
      <w:lvlText w:val=""/>
      <w:lvlJc w:val="left"/>
      <w:pPr>
        <w:tabs>
          <w:tab w:val="num" w:pos="2160"/>
        </w:tabs>
        <w:ind w:left="2160" w:hanging="360"/>
      </w:pPr>
      <w:rPr>
        <w:rFonts w:ascii="Wingdings" w:hAnsi="Wingdings"/>
      </w:rPr>
    </w:lvl>
    <w:lvl w:ilvl="3" w:tplc="669A96DC">
      <w:start w:val="1"/>
      <w:numFmt w:val="bullet"/>
      <w:lvlText w:val=""/>
      <w:lvlJc w:val="left"/>
      <w:pPr>
        <w:tabs>
          <w:tab w:val="num" w:pos="2880"/>
        </w:tabs>
        <w:ind w:left="2880" w:hanging="360"/>
      </w:pPr>
      <w:rPr>
        <w:rFonts w:ascii="Symbol" w:hAnsi="Symbol"/>
      </w:rPr>
    </w:lvl>
    <w:lvl w:ilvl="4" w:tplc="252C663A">
      <w:start w:val="1"/>
      <w:numFmt w:val="bullet"/>
      <w:lvlText w:val="o"/>
      <w:lvlJc w:val="left"/>
      <w:pPr>
        <w:tabs>
          <w:tab w:val="num" w:pos="3600"/>
        </w:tabs>
        <w:ind w:left="3600" w:hanging="360"/>
      </w:pPr>
      <w:rPr>
        <w:rFonts w:ascii="Courier New" w:hAnsi="Courier New"/>
      </w:rPr>
    </w:lvl>
    <w:lvl w:ilvl="5" w:tplc="1974F4FA">
      <w:start w:val="1"/>
      <w:numFmt w:val="bullet"/>
      <w:lvlText w:val=""/>
      <w:lvlJc w:val="left"/>
      <w:pPr>
        <w:tabs>
          <w:tab w:val="num" w:pos="4320"/>
        </w:tabs>
        <w:ind w:left="4320" w:hanging="360"/>
      </w:pPr>
      <w:rPr>
        <w:rFonts w:ascii="Wingdings" w:hAnsi="Wingdings"/>
      </w:rPr>
    </w:lvl>
    <w:lvl w:ilvl="6" w:tplc="9BDCC6E6">
      <w:start w:val="1"/>
      <w:numFmt w:val="bullet"/>
      <w:lvlText w:val=""/>
      <w:lvlJc w:val="left"/>
      <w:pPr>
        <w:tabs>
          <w:tab w:val="num" w:pos="5040"/>
        </w:tabs>
        <w:ind w:left="5040" w:hanging="360"/>
      </w:pPr>
      <w:rPr>
        <w:rFonts w:ascii="Symbol" w:hAnsi="Symbol"/>
      </w:rPr>
    </w:lvl>
    <w:lvl w:ilvl="7" w:tplc="0B368D48">
      <w:start w:val="1"/>
      <w:numFmt w:val="bullet"/>
      <w:lvlText w:val="o"/>
      <w:lvlJc w:val="left"/>
      <w:pPr>
        <w:tabs>
          <w:tab w:val="num" w:pos="5760"/>
        </w:tabs>
        <w:ind w:left="5760" w:hanging="360"/>
      </w:pPr>
      <w:rPr>
        <w:rFonts w:ascii="Courier New" w:hAnsi="Courier New"/>
      </w:rPr>
    </w:lvl>
    <w:lvl w:ilvl="8" w:tplc="89AE425A">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7"/>
    <w:multiLevelType w:val="hybridMultilevel"/>
    <w:tmpl w:val="00000007"/>
    <w:lvl w:ilvl="0" w:tplc="B814809E">
      <w:start w:val="1"/>
      <w:numFmt w:val="bullet"/>
      <w:lvlText w:val=""/>
      <w:lvlJc w:val="left"/>
      <w:pPr>
        <w:ind w:left="720" w:hanging="360"/>
      </w:pPr>
      <w:rPr>
        <w:rFonts w:ascii="Symbol" w:hAnsi="Symbol"/>
      </w:rPr>
    </w:lvl>
    <w:lvl w:ilvl="1" w:tplc="AC9EC5EA">
      <w:start w:val="1"/>
      <w:numFmt w:val="bullet"/>
      <w:lvlText w:val="o"/>
      <w:lvlJc w:val="left"/>
      <w:pPr>
        <w:tabs>
          <w:tab w:val="num" w:pos="1440"/>
        </w:tabs>
        <w:ind w:left="1440" w:hanging="360"/>
      </w:pPr>
      <w:rPr>
        <w:rFonts w:ascii="Courier New" w:hAnsi="Courier New"/>
      </w:rPr>
    </w:lvl>
    <w:lvl w:ilvl="2" w:tplc="52609F90">
      <w:start w:val="1"/>
      <w:numFmt w:val="bullet"/>
      <w:lvlText w:val=""/>
      <w:lvlJc w:val="left"/>
      <w:pPr>
        <w:tabs>
          <w:tab w:val="num" w:pos="2160"/>
        </w:tabs>
        <w:ind w:left="2160" w:hanging="360"/>
      </w:pPr>
      <w:rPr>
        <w:rFonts w:ascii="Wingdings" w:hAnsi="Wingdings"/>
      </w:rPr>
    </w:lvl>
    <w:lvl w:ilvl="3" w:tplc="DDD2676C">
      <w:start w:val="1"/>
      <w:numFmt w:val="bullet"/>
      <w:lvlText w:val=""/>
      <w:lvlJc w:val="left"/>
      <w:pPr>
        <w:tabs>
          <w:tab w:val="num" w:pos="2880"/>
        </w:tabs>
        <w:ind w:left="2880" w:hanging="360"/>
      </w:pPr>
      <w:rPr>
        <w:rFonts w:ascii="Symbol" w:hAnsi="Symbol"/>
      </w:rPr>
    </w:lvl>
    <w:lvl w:ilvl="4" w:tplc="F884843E">
      <w:start w:val="1"/>
      <w:numFmt w:val="bullet"/>
      <w:lvlText w:val="o"/>
      <w:lvlJc w:val="left"/>
      <w:pPr>
        <w:tabs>
          <w:tab w:val="num" w:pos="3600"/>
        </w:tabs>
        <w:ind w:left="3600" w:hanging="360"/>
      </w:pPr>
      <w:rPr>
        <w:rFonts w:ascii="Courier New" w:hAnsi="Courier New"/>
      </w:rPr>
    </w:lvl>
    <w:lvl w:ilvl="5" w:tplc="DB6EB332">
      <w:start w:val="1"/>
      <w:numFmt w:val="bullet"/>
      <w:lvlText w:val=""/>
      <w:lvlJc w:val="left"/>
      <w:pPr>
        <w:tabs>
          <w:tab w:val="num" w:pos="4320"/>
        </w:tabs>
        <w:ind w:left="4320" w:hanging="360"/>
      </w:pPr>
      <w:rPr>
        <w:rFonts w:ascii="Wingdings" w:hAnsi="Wingdings"/>
      </w:rPr>
    </w:lvl>
    <w:lvl w:ilvl="6" w:tplc="1540A01A">
      <w:start w:val="1"/>
      <w:numFmt w:val="bullet"/>
      <w:lvlText w:val=""/>
      <w:lvlJc w:val="left"/>
      <w:pPr>
        <w:tabs>
          <w:tab w:val="num" w:pos="5040"/>
        </w:tabs>
        <w:ind w:left="5040" w:hanging="360"/>
      </w:pPr>
      <w:rPr>
        <w:rFonts w:ascii="Symbol" w:hAnsi="Symbol"/>
      </w:rPr>
    </w:lvl>
    <w:lvl w:ilvl="7" w:tplc="AD0C5218">
      <w:start w:val="1"/>
      <w:numFmt w:val="bullet"/>
      <w:lvlText w:val="o"/>
      <w:lvlJc w:val="left"/>
      <w:pPr>
        <w:tabs>
          <w:tab w:val="num" w:pos="5760"/>
        </w:tabs>
        <w:ind w:left="5760" w:hanging="360"/>
      </w:pPr>
      <w:rPr>
        <w:rFonts w:ascii="Courier New" w:hAnsi="Courier New"/>
      </w:rPr>
    </w:lvl>
    <w:lvl w:ilvl="8" w:tplc="BA20E06A">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8"/>
    <w:multiLevelType w:val="hybridMultilevel"/>
    <w:tmpl w:val="00000008"/>
    <w:lvl w:ilvl="0" w:tplc="058C448C">
      <w:start w:val="1"/>
      <w:numFmt w:val="bullet"/>
      <w:lvlText w:val=""/>
      <w:lvlJc w:val="left"/>
      <w:pPr>
        <w:ind w:left="720" w:hanging="360"/>
      </w:pPr>
      <w:rPr>
        <w:rFonts w:ascii="Symbol" w:hAnsi="Symbol"/>
      </w:rPr>
    </w:lvl>
    <w:lvl w:ilvl="1" w:tplc="114E5348">
      <w:start w:val="1"/>
      <w:numFmt w:val="bullet"/>
      <w:lvlText w:val="o"/>
      <w:lvlJc w:val="left"/>
      <w:pPr>
        <w:tabs>
          <w:tab w:val="num" w:pos="1440"/>
        </w:tabs>
        <w:ind w:left="1440" w:hanging="360"/>
      </w:pPr>
      <w:rPr>
        <w:rFonts w:ascii="Courier New" w:hAnsi="Courier New"/>
      </w:rPr>
    </w:lvl>
    <w:lvl w:ilvl="2" w:tplc="4EEC410C">
      <w:start w:val="1"/>
      <w:numFmt w:val="bullet"/>
      <w:lvlText w:val=""/>
      <w:lvlJc w:val="left"/>
      <w:pPr>
        <w:tabs>
          <w:tab w:val="num" w:pos="2160"/>
        </w:tabs>
        <w:ind w:left="2160" w:hanging="360"/>
      </w:pPr>
      <w:rPr>
        <w:rFonts w:ascii="Wingdings" w:hAnsi="Wingdings"/>
      </w:rPr>
    </w:lvl>
    <w:lvl w:ilvl="3" w:tplc="D12631AE">
      <w:start w:val="1"/>
      <w:numFmt w:val="bullet"/>
      <w:lvlText w:val=""/>
      <w:lvlJc w:val="left"/>
      <w:pPr>
        <w:tabs>
          <w:tab w:val="num" w:pos="2880"/>
        </w:tabs>
        <w:ind w:left="2880" w:hanging="360"/>
      </w:pPr>
      <w:rPr>
        <w:rFonts w:ascii="Symbol" w:hAnsi="Symbol"/>
      </w:rPr>
    </w:lvl>
    <w:lvl w:ilvl="4" w:tplc="55448184">
      <w:start w:val="1"/>
      <w:numFmt w:val="bullet"/>
      <w:lvlText w:val="o"/>
      <w:lvlJc w:val="left"/>
      <w:pPr>
        <w:tabs>
          <w:tab w:val="num" w:pos="3600"/>
        </w:tabs>
        <w:ind w:left="3600" w:hanging="360"/>
      </w:pPr>
      <w:rPr>
        <w:rFonts w:ascii="Courier New" w:hAnsi="Courier New"/>
      </w:rPr>
    </w:lvl>
    <w:lvl w:ilvl="5" w:tplc="0A92C214">
      <w:start w:val="1"/>
      <w:numFmt w:val="bullet"/>
      <w:lvlText w:val=""/>
      <w:lvlJc w:val="left"/>
      <w:pPr>
        <w:tabs>
          <w:tab w:val="num" w:pos="4320"/>
        </w:tabs>
        <w:ind w:left="4320" w:hanging="360"/>
      </w:pPr>
      <w:rPr>
        <w:rFonts w:ascii="Wingdings" w:hAnsi="Wingdings"/>
      </w:rPr>
    </w:lvl>
    <w:lvl w:ilvl="6" w:tplc="FEA0EC74">
      <w:start w:val="1"/>
      <w:numFmt w:val="bullet"/>
      <w:lvlText w:val=""/>
      <w:lvlJc w:val="left"/>
      <w:pPr>
        <w:tabs>
          <w:tab w:val="num" w:pos="5040"/>
        </w:tabs>
        <w:ind w:left="5040" w:hanging="360"/>
      </w:pPr>
      <w:rPr>
        <w:rFonts w:ascii="Symbol" w:hAnsi="Symbol"/>
      </w:rPr>
    </w:lvl>
    <w:lvl w:ilvl="7" w:tplc="CF6C004A">
      <w:start w:val="1"/>
      <w:numFmt w:val="bullet"/>
      <w:lvlText w:val="o"/>
      <w:lvlJc w:val="left"/>
      <w:pPr>
        <w:tabs>
          <w:tab w:val="num" w:pos="5760"/>
        </w:tabs>
        <w:ind w:left="5760" w:hanging="360"/>
      </w:pPr>
      <w:rPr>
        <w:rFonts w:ascii="Courier New" w:hAnsi="Courier New"/>
      </w:rPr>
    </w:lvl>
    <w:lvl w:ilvl="8" w:tplc="4D7CEB1A">
      <w:start w:val="1"/>
      <w:numFmt w:val="bullet"/>
      <w:lvlText w:val=""/>
      <w:lvlJc w:val="left"/>
      <w:pPr>
        <w:tabs>
          <w:tab w:val="num" w:pos="6480"/>
        </w:tabs>
        <w:ind w:left="6480" w:hanging="360"/>
      </w:pPr>
      <w:rPr>
        <w:rFonts w:ascii="Wingdings" w:hAnsi="Wingdings"/>
      </w:rPr>
    </w:lvl>
  </w:abstractNum>
  <w:abstractNum w:abstractNumId="15" w15:restartNumberingAfterBreak="0">
    <w:nsid w:val="00000009"/>
    <w:multiLevelType w:val="hybridMultilevel"/>
    <w:tmpl w:val="00000009"/>
    <w:lvl w:ilvl="0" w:tplc="BB7AAEBC">
      <w:start w:val="1"/>
      <w:numFmt w:val="bullet"/>
      <w:lvlText w:val=""/>
      <w:lvlJc w:val="left"/>
      <w:pPr>
        <w:ind w:left="720" w:hanging="360"/>
      </w:pPr>
      <w:rPr>
        <w:rFonts w:ascii="Symbol" w:hAnsi="Symbol"/>
      </w:rPr>
    </w:lvl>
    <w:lvl w:ilvl="1" w:tplc="07045EAA">
      <w:start w:val="1"/>
      <w:numFmt w:val="bullet"/>
      <w:lvlText w:val="o"/>
      <w:lvlJc w:val="left"/>
      <w:pPr>
        <w:tabs>
          <w:tab w:val="num" w:pos="1440"/>
        </w:tabs>
        <w:ind w:left="1440" w:hanging="360"/>
      </w:pPr>
      <w:rPr>
        <w:rFonts w:ascii="Courier New" w:hAnsi="Courier New"/>
      </w:rPr>
    </w:lvl>
    <w:lvl w:ilvl="2" w:tplc="24B240DC">
      <w:start w:val="1"/>
      <w:numFmt w:val="bullet"/>
      <w:lvlText w:val=""/>
      <w:lvlJc w:val="left"/>
      <w:pPr>
        <w:tabs>
          <w:tab w:val="num" w:pos="2160"/>
        </w:tabs>
        <w:ind w:left="2160" w:hanging="360"/>
      </w:pPr>
      <w:rPr>
        <w:rFonts w:ascii="Wingdings" w:hAnsi="Wingdings"/>
      </w:rPr>
    </w:lvl>
    <w:lvl w:ilvl="3" w:tplc="9864BC86">
      <w:start w:val="1"/>
      <w:numFmt w:val="bullet"/>
      <w:lvlText w:val=""/>
      <w:lvlJc w:val="left"/>
      <w:pPr>
        <w:tabs>
          <w:tab w:val="num" w:pos="2880"/>
        </w:tabs>
        <w:ind w:left="2880" w:hanging="360"/>
      </w:pPr>
      <w:rPr>
        <w:rFonts w:ascii="Symbol" w:hAnsi="Symbol"/>
      </w:rPr>
    </w:lvl>
    <w:lvl w:ilvl="4" w:tplc="E8BE6AFC">
      <w:start w:val="1"/>
      <w:numFmt w:val="bullet"/>
      <w:lvlText w:val="o"/>
      <w:lvlJc w:val="left"/>
      <w:pPr>
        <w:tabs>
          <w:tab w:val="num" w:pos="3600"/>
        </w:tabs>
        <w:ind w:left="3600" w:hanging="360"/>
      </w:pPr>
      <w:rPr>
        <w:rFonts w:ascii="Courier New" w:hAnsi="Courier New"/>
      </w:rPr>
    </w:lvl>
    <w:lvl w:ilvl="5" w:tplc="B2783190">
      <w:start w:val="1"/>
      <w:numFmt w:val="bullet"/>
      <w:lvlText w:val=""/>
      <w:lvlJc w:val="left"/>
      <w:pPr>
        <w:tabs>
          <w:tab w:val="num" w:pos="4320"/>
        </w:tabs>
        <w:ind w:left="4320" w:hanging="360"/>
      </w:pPr>
      <w:rPr>
        <w:rFonts w:ascii="Wingdings" w:hAnsi="Wingdings"/>
      </w:rPr>
    </w:lvl>
    <w:lvl w:ilvl="6" w:tplc="ED7C61BC">
      <w:start w:val="1"/>
      <w:numFmt w:val="bullet"/>
      <w:lvlText w:val=""/>
      <w:lvlJc w:val="left"/>
      <w:pPr>
        <w:tabs>
          <w:tab w:val="num" w:pos="5040"/>
        </w:tabs>
        <w:ind w:left="5040" w:hanging="360"/>
      </w:pPr>
      <w:rPr>
        <w:rFonts w:ascii="Symbol" w:hAnsi="Symbol"/>
      </w:rPr>
    </w:lvl>
    <w:lvl w:ilvl="7" w:tplc="EBE68AAE">
      <w:start w:val="1"/>
      <w:numFmt w:val="bullet"/>
      <w:lvlText w:val="o"/>
      <w:lvlJc w:val="left"/>
      <w:pPr>
        <w:tabs>
          <w:tab w:val="num" w:pos="5760"/>
        </w:tabs>
        <w:ind w:left="5760" w:hanging="360"/>
      </w:pPr>
      <w:rPr>
        <w:rFonts w:ascii="Courier New" w:hAnsi="Courier New"/>
      </w:rPr>
    </w:lvl>
    <w:lvl w:ilvl="8" w:tplc="AB1E0F46">
      <w:start w:val="1"/>
      <w:numFmt w:val="bullet"/>
      <w:lvlText w:val=""/>
      <w:lvlJc w:val="left"/>
      <w:pPr>
        <w:tabs>
          <w:tab w:val="num" w:pos="6480"/>
        </w:tabs>
        <w:ind w:left="6480" w:hanging="360"/>
      </w:pPr>
      <w:rPr>
        <w:rFonts w:ascii="Wingdings" w:hAnsi="Wingdings"/>
      </w:rPr>
    </w:lvl>
  </w:abstractNum>
  <w:abstractNum w:abstractNumId="16" w15:restartNumberingAfterBreak="0">
    <w:nsid w:val="0000000A"/>
    <w:multiLevelType w:val="hybridMultilevel"/>
    <w:tmpl w:val="0000000A"/>
    <w:lvl w:ilvl="0" w:tplc="A6827932">
      <w:start w:val="1"/>
      <w:numFmt w:val="bullet"/>
      <w:lvlText w:val=""/>
      <w:lvlJc w:val="left"/>
      <w:pPr>
        <w:ind w:left="720" w:hanging="360"/>
      </w:pPr>
      <w:rPr>
        <w:rFonts w:ascii="Symbol" w:hAnsi="Symbol"/>
      </w:rPr>
    </w:lvl>
    <w:lvl w:ilvl="1" w:tplc="068C6F56">
      <w:start w:val="1"/>
      <w:numFmt w:val="bullet"/>
      <w:lvlText w:val="o"/>
      <w:lvlJc w:val="left"/>
      <w:pPr>
        <w:tabs>
          <w:tab w:val="num" w:pos="1440"/>
        </w:tabs>
        <w:ind w:left="1440" w:hanging="360"/>
      </w:pPr>
      <w:rPr>
        <w:rFonts w:ascii="Courier New" w:hAnsi="Courier New"/>
      </w:rPr>
    </w:lvl>
    <w:lvl w:ilvl="2" w:tplc="B7EECCD0">
      <w:start w:val="1"/>
      <w:numFmt w:val="bullet"/>
      <w:lvlText w:val=""/>
      <w:lvlJc w:val="left"/>
      <w:pPr>
        <w:tabs>
          <w:tab w:val="num" w:pos="2160"/>
        </w:tabs>
        <w:ind w:left="2160" w:hanging="360"/>
      </w:pPr>
      <w:rPr>
        <w:rFonts w:ascii="Wingdings" w:hAnsi="Wingdings"/>
      </w:rPr>
    </w:lvl>
    <w:lvl w:ilvl="3" w:tplc="CC520A62">
      <w:start w:val="1"/>
      <w:numFmt w:val="bullet"/>
      <w:lvlText w:val=""/>
      <w:lvlJc w:val="left"/>
      <w:pPr>
        <w:tabs>
          <w:tab w:val="num" w:pos="2880"/>
        </w:tabs>
        <w:ind w:left="2880" w:hanging="360"/>
      </w:pPr>
      <w:rPr>
        <w:rFonts w:ascii="Symbol" w:hAnsi="Symbol"/>
      </w:rPr>
    </w:lvl>
    <w:lvl w:ilvl="4" w:tplc="B262F194">
      <w:start w:val="1"/>
      <w:numFmt w:val="bullet"/>
      <w:lvlText w:val="o"/>
      <w:lvlJc w:val="left"/>
      <w:pPr>
        <w:tabs>
          <w:tab w:val="num" w:pos="3600"/>
        </w:tabs>
        <w:ind w:left="3600" w:hanging="360"/>
      </w:pPr>
      <w:rPr>
        <w:rFonts w:ascii="Courier New" w:hAnsi="Courier New"/>
      </w:rPr>
    </w:lvl>
    <w:lvl w:ilvl="5" w:tplc="7AD84F42">
      <w:start w:val="1"/>
      <w:numFmt w:val="bullet"/>
      <w:lvlText w:val=""/>
      <w:lvlJc w:val="left"/>
      <w:pPr>
        <w:tabs>
          <w:tab w:val="num" w:pos="4320"/>
        </w:tabs>
        <w:ind w:left="4320" w:hanging="360"/>
      </w:pPr>
      <w:rPr>
        <w:rFonts w:ascii="Wingdings" w:hAnsi="Wingdings"/>
      </w:rPr>
    </w:lvl>
    <w:lvl w:ilvl="6" w:tplc="03263CFC">
      <w:start w:val="1"/>
      <w:numFmt w:val="bullet"/>
      <w:lvlText w:val=""/>
      <w:lvlJc w:val="left"/>
      <w:pPr>
        <w:tabs>
          <w:tab w:val="num" w:pos="5040"/>
        </w:tabs>
        <w:ind w:left="5040" w:hanging="360"/>
      </w:pPr>
      <w:rPr>
        <w:rFonts w:ascii="Symbol" w:hAnsi="Symbol"/>
      </w:rPr>
    </w:lvl>
    <w:lvl w:ilvl="7" w:tplc="10A86646">
      <w:start w:val="1"/>
      <w:numFmt w:val="bullet"/>
      <w:lvlText w:val="o"/>
      <w:lvlJc w:val="left"/>
      <w:pPr>
        <w:tabs>
          <w:tab w:val="num" w:pos="5760"/>
        </w:tabs>
        <w:ind w:left="5760" w:hanging="360"/>
      </w:pPr>
      <w:rPr>
        <w:rFonts w:ascii="Courier New" w:hAnsi="Courier New"/>
      </w:rPr>
    </w:lvl>
    <w:lvl w:ilvl="8" w:tplc="2932BDEE">
      <w:start w:val="1"/>
      <w:numFmt w:val="bullet"/>
      <w:lvlText w:val=""/>
      <w:lvlJc w:val="left"/>
      <w:pPr>
        <w:tabs>
          <w:tab w:val="num" w:pos="6480"/>
        </w:tabs>
        <w:ind w:left="6480" w:hanging="360"/>
      </w:pPr>
      <w:rPr>
        <w:rFonts w:ascii="Wingdings" w:hAnsi="Wingdings"/>
      </w:rPr>
    </w:lvl>
  </w:abstractNum>
  <w:abstractNum w:abstractNumId="17" w15:restartNumberingAfterBreak="0">
    <w:nsid w:val="0AE5C1B5"/>
    <w:multiLevelType w:val="hybridMultilevel"/>
    <w:tmpl w:val="F9097B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BEB8725"/>
    <w:multiLevelType w:val="hybridMultilevel"/>
    <w:tmpl w:val="4DFD1D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C9B0FF8"/>
    <w:multiLevelType w:val="hybridMultilevel"/>
    <w:tmpl w:val="B20DCF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99735F8"/>
    <w:multiLevelType w:val="hybridMultilevel"/>
    <w:tmpl w:val="7F4D31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ACC483F"/>
    <w:multiLevelType w:val="hybridMultilevel"/>
    <w:tmpl w:val="123E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2BAB4"/>
    <w:multiLevelType w:val="hybridMultilevel"/>
    <w:tmpl w:val="AC8662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FCACCED"/>
    <w:multiLevelType w:val="hybridMultilevel"/>
    <w:tmpl w:val="9A0EDE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3EF1794"/>
    <w:multiLevelType w:val="hybridMultilevel"/>
    <w:tmpl w:val="946F381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EF0F927"/>
    <w:multiLevelType w:val="hybridMultilevel"/>
    <w:tmpl w:val="5D828D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31382BF"/>
    <w:multiLevelType w:val="hybridMultilevel"/>
    <w:tmpl w:val="E631EC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8"/>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5"/>
  </w:num>
  <w:num w:numId="12">
    <w:abstractNumId w:val="26"/>
  </w:num>
  <w:num w:numId="13">
    <w:abstractNumId w:val="4"/>
  </w:num>
  <w:num w:numId="14">
    <w:abstractNumId w:val="2"/>
  </w:num>
  <w:num w:numId="15">
    <w:abstractNumId w:val="23"/>
  </w:num>
  <w:num w:numId="16">
    <w:abstractNumId w:val="20"/>
  </w:num>
  <w:num w:numId="17">
    <w:abstractNumId w:val="17"/>
  </w:num>
  <w:num w:numId="18">
    <w:abstractNumId w:val="3"/>
  </w:num>
  <w:num w:numId="19">
    <w:abstractNumId w:val="21"/>
  </w:num>
  <w:num w:numId="20">
    <w:abstractNumId w:val="24"/>
  </w:num>
  <w:num w:numId="21">
    <w:abstractNumId w:val="1"/>
  </w:num>
  <w:num w:numId="22">
    <w:abstractNumId w:val="6"/>
  </w:num>
  <w:num w:numId="23">
    <w:abstractNumId w:val="25"/>
  </w:num>
  <w:num w:numId="24">
    <w:abstractNumId w:val="0"/>
  </w:num>
  <w:num w:numId="25">
    <w:abstractNumId w:val="18"/>
  </w:num>
  <w:num w:numId="26">
    <w:abstractNumId w:val="22"/>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C8"/>
    <w:rsid w:val="000063DB"/>
    <w:rsid w:val="000E215F"/>
    <w:rsid w:val="00105261"/>
    <w:rsid w:val="00106E06"/>
    <w:rsid w:val="001256C8"/>
    <w:rsid w:val="00136132"/>
    <w:rsid w:val="0016278D"/>
    <w:rsid w:val="00166CC3"/>
    <w:rsid w:val="00175ED9"/>
    <w:rsid w:val="0017615B"/>
    <w:rsid w:val="00186A27"/>
    <w:rsid w:val="001A38F5"/>
    <w:rsid w:val="001A4FBF"/>
    <w:rsid w:val="00237F77"/>
    <w:rsid w:val="002545DF"/>
    <w:rsid w:val="00275E22"/>
    <w:rsid w:val="00297B82"/>
    <w:rsid w:val="002C783C"/>
    <w:rsid w:val="002E100A"/>
    <w:rsid w:val="00337A43"/>
    <w:rsid w:val="0036165E"/>
    <w:rsid w:val="003659FA"/>
    <w:rsid w:val="00365C9A"/>
    <w:rsid w:val="003722E2"/>
    <w:rsid w:val="00376787"/>
    <w:rsid w:val="003879FE"/>
    <w:rsid w:val="00393BAF"/>
    <w:rsid w:val="003E5BCF"/>
    <w:rsid w:val="003F0E79"/>
    <w:rsid w:val="004246F8"/>
    <w:rsid w:val="00431412"/>
    <w:rsid w:val="00447B66"/>
    <w:rsid w:val="00486654"/>
    <w:rsid w:val="00491338"/>
    <w:rsid w:val="00491C50"/>
    <w:rsid w:val="00497B7A"/>
    <w:rsid w:val="004A03E7"/>
    <w:rsid w:val="004A3022"/>
    <w:rsid w:val="004E6446"/>
    <w:rsid w:val="00502642"/>
    <w:rsid w:val="0053251D"/>
    <w:rsid w:val="005447F5"/>
    <w:rsid w:val="005679C8"/>
    <w:rsid w:val="00581D62"/>
    <w:rsid w:val="005B25DA"/>
    <w:rsid w:val="005C15FD"/>
    <w:rsid w:val="005F357A"/>
    <w:rsid w:val="006614A6"/>
    <w:rsid w:val="00673100"/>
    <w:rsid w:val="00694C77"/>
    <w:rsid w:val="006B2B25"/>
    <w:rsid w:val="006E3939"/>
    <w:rsid w:val="007059D3"/>
    <w:rsid w:val="00712ABC"/>
    <w:rsid w:val="007231EB"/>
    <w:rsid w:val="00785DBE"/>
    <w:rsid w:val="00794590"/>
    <w:rsid w:val="007A0A11"/>
    <w:rsid w:val="007B0C4A"/>
    <w:rsid w:val="007C22F0"/>
    <w:rsid w:val="007D6BA5"/>
    <w:rsid w:val="00853ABD"/>
    <w:rsid w:val="008842E0"/>
    <w:rsid w:val="008871A3"/>
    <w:rsid w:val="008D639B"/>
    <w:rsid w:val="00920EAE"/>
    <w:rsid w:val="00927AB4"/>
    <w:rsid w:val="0093106F"/>
    <w:rsid w:val="00932E89"/>
    <w:rsid w:val="00941D01"/>
    <w:rsid w:val="00954058"/>
    <w:rsid w:val="00955D09"/>
    <w:rsid w:val="00972288"/>
    <w:rsid w:val="00972F6B"/>
    <w:rsid w:val="009D2119"/>
    <w:rsid w:val="009D4645"/>
    <w:rsid w:val="009F22AD"/>
    <w:rsid w:val="009F3271"/>
    <w:rsid w:val="00A0204F"/>
    <w:rsid w:val="00A11DF2"/>
    <w:rsid w:val="00A46143"/>
    <w:rsid w:val="00A61C1A"/>
    <w:rsid w:val="00A96231"/>
    <w:rsid w:val="00A96772"/>
    <w:rsid w:val="00AA6274"/>
    <w:rsid w:val="00AB2204"/>
    <w:rsid w:val="00AB291B"/>
    <w:rsid w:val="00AB35BE"/>
    <w:rsid w:val="00B00EFD"/>
    <w:rsid w:val="00B02B11"/>
    <w:rsid w:val="00B15AB1"/>
    <w:rsid w:val="00B324F5"/>
    <w:rsid w:val="00B56660"/>
    <w:rsid w:val="00B617B9"/>
    <w:rsid w:val="00B625C7"/>
    <w:rsid w:val="00B825A6"/>
    <w:rsid w:val="00B973CD"/>
    <w:rsid w:val="00BB1696"/>
    <w:rsid w:val="00BD3F4A"/>
    <w:rsid w:val="00C2709D"/>
    <w:rsid w:val="00C46C75"/>
    <w:rsid w:val="00C52B8D"/>
    <w:rsid w:val="00C56D24"/>
    <w:rsid w:val="00C663EC"/>
    <w:rsid w:val="00C75E80"/>
    <w:rsid w:val="00CA5581"/>
    <w:rsid w:val="00CA615A"/>
    <w:rsid w:val="00CB7D46"/>
    <w:rsid w:val="00CD3585"/>
    <w:rsid w:val="00CD451E"/>
    <w:rsid w:val="00CE2643"/>
    <w:rsid w:val="00D255CB"/>
    <w:rsid w:val="00D47652"/>
    <w:rsid w:val="00D511A1"/>
    <w:rsid w:val="00D6148E"/>
    <w:rsid w:val="00D6479E"/>
    <w:rsid w:val="00D72B7B"/>
    <w:rsid w:val="00D72F4A"/>
    <w:rsid w:val="00D77E66"/>
    <w:rsid w:val="00D80F49"/>
    <w:rsid w:val="00D87E4E"/>
    <w:rsid w:val="00D901F4"/>
    <w:rsid w:val="00D9629A"/>
    <w:rsid w:val="00DC0B44"/>
    <w:rsid w:val="00E20EB9"/>
    <w:rsid w:val="00E25E11"/>
    <w:rsid w:val="00E43F50"/>
    <w:rsid w:val="00E44396"/>
    <w:rsid w:val="00E83979"/>
    <w:rsid w:val="00EC224F"/>
    <w:rsid w:val="00EC3B6E"/>
    <w:rsid w:val="00ED7041"/>
    <w:rsid w:val="00EE2C96"/>
    <w:rsid w:val="00EE6FC6"/>
    <w:rsid w:val="00EF2E0A"/>
    <w:rsid w:val="00F1554E"/>
    <w:rsid w:val="00F46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E2412"/>
  <w15:docId w15:val="{694B124B-BD79-48B7-981D-7999ED93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style>
  <w:style w:type="paragraph" w:customStyle="1" w:styleId="div">
    <w:name w:val="div"/>
    <w:basedOn w:val="Normal"/>
  </w:style>
  <w:style w:type="paragraph" w:customStyle="1" w:styleId="divdocumentdivfirstsection">
    <w:name w:val="div_document_div_firstsection"/>
    <w:basedOn w:val="Normal"/>
  </w:style>
  <w:style w:type="character" w:customStyle="1" w:styleId="divdocumentdivPARAGRAPHNAME">
    <w:name w:val="div_document_div_PARAGRAPH_NAME"/>
    <w:basedOn w:val="DefaultParagraphFont"/>
    <w:rPr>
      <w:color w:val="FFFFFF"/>
      <w:bdr w:val="none" w:sz="0" w:space="0" w:color="auto"/>
      <w:shd w:val="clear" w:color="auto" w:fill="3C5769"/>
    </w:rPr>
  </w:style>
  <w:style w:type="paragraph" w:customStyle="1" w:styleId="divname">
    <w:name w:val="div_name"/>
    <w:basedOn w:val="div"/>
    <w:pPr>
      <w:spacing w:line="720" w:lineRule="atLeast"/>
    </w:pPr>
    <w:rPr>
      <w:sz w:val="52"/>
      <w:szCs w:val="52"/>
    </w:rPr>
  </w:style>
  <w:style w:type="paragraph" w:customStyle="1" w:styleId="monogram">
    <w:name w:val="monogram"/>
    <w:basedOn w:val="Normal"/>
    <w:pPr>
      <w:pBdr>
        <w:top w:val="none" w:sz="0" w:space="20" w:color="auto"/>
      </w:pBdr>
      <w:jc w:val="center"/>
    </w:pPr>
    <w:rPr>
      <w:rFonts w:ascii="Palatino Linotype" w:eastAsia="Palatino Linotype" w:hAnsi="Palatino Linotype" w:cs="Palatino Linotype"/>
    </w:rPr>
  </w:style>
  <w:style w:type="character" w:customStyle="1" w:styleId="span">
    <w:name w:val="span"/>
    <w:basedOn w:val="DefaultParagraphFont"/>
    <w:rPr>
      <w:sz w:val="24"/>
      <w:szCs w:val="24"/>
      <w:bdr w:val="none" w:sz="0" w:space="0" w:color="auto"/>
      <w:vertAlign w:val="baseline"/>
    </w:rPr>
  </w:style>
  <w:style w:type="table" w:customStyle="1" w:styleId="nametable">
    <w:name w:val="nametable"/>
    <w:basedOn w:val="TableNormal"/>
    <w:tblPr/>
  </w:style>
  <w:style w:type="character" w:customStyle="1" w:styleId="leftboxleftpaddingcell">
    <w:name w:val="leftboxleftpaddingcell"/>
    <w:basedOn w:val="DefaultParagraphFont"/>
  </w:style>
  <w:style w:type="paragraph" w:customStyle="1" w:styleId="leftboxleftpaddingcellParagraph">
    <w:name w:val="leftboxleftpaddingcell Paragraph"/>
    <w:basedOn w:val="Normal"/>
  </w:style>
  <w:style w:type="character" w:customStyle="1" w:styleId="left-box">
    <w:name w:val="left-box"/>
    <w:basedOn w:val="DefaultParagraphFont"/>
  </w:style>
  <w:style w:type="paragraph" w:customStyle="1" w:styleId="divdocumentsection">
    <w:name w:val="div_document_section"/>
    <w:basedOn w:val="Normal"/>
    <w:pPr>
      <w:pBdr>
        <w:top w:val="none" w:sz="0" w:space="20" w:color="auto"/>
      </w:pBdr>
    </w:pPr>
  </w:style>
  <w:style w:type="paragraph" w:customStyle="1" w:styleId="divdocumentleft-boxheading">
    <w:name w:val="div_document_left-box_heading"/>
    <w:basedOn w:val="Normal"/>
    <w:pPr>
      <w:pBdr>
        <w:top w:val="single" w:sz="8" w:space="0" w:color="C4C4C4"/>
      </w:pBdr>
    </w:pPr>
  </w:style>
  <w:style w:type="paragraph" w:customStyle="1" w:styleId="divdocumentdivsectiontitle">
    <w:name w:val="div_document_div_sectiontitle"/>
    <w:basedOn w:val="Normal"/>
    <w:pPr>
      <w:spacing w:line="340" w:lineRule="atLeast"/>
    </w:pPr>
  </w:style>
  <w:style w:type="paragraph" w:customStyle="1" w:styleId="divdocumentdivparagraph">
    <w:name w:val="div_document_div_paragraph"/>
    <w:basedOn w:val="Normal"/>
  </w:style>
  <w:style w:type="paragraph" w:customStyle="1" w:styleId="divdocumentsinglecolumn">
    <w:name w:val="div_document_singlecolumn"/>
    <w:basedOn w:val="Normal"/>
  </w:style>
  <w:style w:type="paragraph" w:customStyle="1" w:styleId="p">
    <w:name w:val="p"/>
    <w:basedOn w:val="Normal"/>
  </w:style>
  <w:style w:type="paragraph" w:customStyle="1" w:styleId="divdocumentulli">
    <w:name w:val="div_document_ul_li"/>
    <w:basedOn w:val="Normal"/>
    <w:pPr>
      <w:pBdr>
        <w:left w:val="none" w:sz="0" w:space="2" w:color="auto"/>
      </w:pBdr>
    </w:pPr>
  </w:style>
  <w:style w:type="character" w:customStyle="1" w:styleId="font">
    <w:name w:val="font"/>
    <w:basedOn w:val="DefaultParagraphFont"/>
    <w:rPr>
      <w:sz w:val="24"/>
      <w:szCs w:val="24"/>
      <w:bdr w:val="none" w:sz="0" w:space="0" w:color="auto"/>
      <w:vertAlign w:val="baseline"/>
    </w:rPr>
  </w:style>
  <w:style w:type="character" w:customStyle="1" w:styleId="singlecolumnspanpaddedlinenth-child1">
    <w:name w:val="singlecolumn_span_paddedline_nth-child(1)"/>
    <w:basedOn w:val="DefaultParagraphFont"/>
  </w:style>
  <w:style w:type="character" w:customStyle="1" w:styleId="txtBold">
    <w:name w:val="txtBold"/>
    <w:basedOn w:val="DefaultParagraphFont"/>
    <w:rPr>
      <w:b/>
      <w:bCs/>
    </w:rPr>
  </w:style>
  <w:style w:type="paragraph" w:customStyle="1" w:styleId="paddedline">
    <w:name w:val="paddedline"/>
    <w:basedOn w:val="Normal"/>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rightboxpaddingcell">
    <w:name w:val="rightboxpaddingcell"/>
    <w:basedOn w:val="DefaultParagraphFont"/>
    <w:rPr>
      <w:shd w:val="clear" w:color="auto" w:fill="F5F5F5"/>
    </w:rPr>
  </w:style>
  <w:style w:type="character" w:customStyle="1" w:styleId="right-box">
    <w:name w:val="right-box"/>
    <w:basedOn w:val="DefaultParagraphFont"/>
    <w:rPr>
      <w:shd w:val="clear" w:color="auto" w:fill="F5F5F5"/>
    </w:rPr>
  </w:style>
  <w:style w:type="paragraph" w:customStyle="1" w:styleId="divaddress">
    <w:name w:val="div_address"/>
    <w:basedOn w:val="div"/>
    <w:pPr>
      <w:spacing w:line="300" w:lineRule="atLeast"/>
    </w:pPr>
    <w:rPr>
      <w:sz w:val="20"/>
      <w:szCs w:val="20"/>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right-boxheading">
    <w:name w:val="div_document_right-box_heading"/>
    <w:basedOn w:val="Normal"/>
    <w:pPr>
      <w:pBdr>
        <w:top w:val="single" w:sz="8" w:space="0" w:color="C4C4C4"/>
      </w:pBdr>
    </w:pPr>
  </w:style>
  <w:style w:type="paragraph" w:customStyle="1" w:styleId="rightboxpaddingcellParagraph">
    <w:name w:val="rightboxpaddingcell Paragraph"/>
    <w:basedOn w:val="Normal"/>
    <w:pPr>
      <w:shd w:val="clear" w:color="auto" w:fill="F5F5F5"/>
    </w:pPr>
    <w:rPr>
      <w:shd w:val="clear" w:color="auto" w:fill="F5F5F5"/>
    </w:rPr>
  </w:style>
  <w:style w:type="table" w:customStyle="1" w:styleId="divdocumentparentContainer">
    <w:name w:val="div_document_parentContainer"/>
    <w:basedOn w:val="TableNormal"/>
    <w:tblPr/>
  </w:style>
  <w:style w:type="paragraph" w:customStyle="1" w:styleId="Default">
    <w:name w:val="Default"/>
    <w:rsid w:val="00B825A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842E0"/>
    <w:pPr>
      <w:ind w:left="720"/>
      <w:contextualSpacing/>
    </w:pPr>
  </w:style>
  <w:style w:type="paragraph" w:styleId="BalloonText">
    <w:name w:val="Balloon Text"/>
    <w:basedOn w:val="Normal"/>
    <w:link w:val="BalloonTextChar"/>
    <w:uiPriority w:val="99"/>
    <w:semiHidden/>
    <w:unhideWhenUsed/>
    <w:rsid w:val="00497B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B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1961B-3926-475A-846E-4032ED799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5</Pages>
  <Words>1532</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SagarSharma</vt:lpstr>
    </vt:vector>
  </TitlesOfParts>
  <Company/>
  <LinksUpToDate>false</LinksUpToDate>
  <CharactersWithSpaces>10251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SagarSharma</dc:title>
  <dc:creator>Sharma, Sagar</dc:creator>
  <cp:lastModifiedBy>Mahto, Ramdhan</cp:lastModifiedBy>
  <cp:revision>229</cp:revision>
  <cp:lastPrinted>2020-06-10T20:42:00Z</cp:lastPrinted>
  <dcterms:created xsi:type="dcterms:W3CDTF">2020-06-10T20:30:00Z</dcterms:created>
  <dcterms:modified xsi:type="dcterms:W3CDTF">2020-09-12T12:13:00Z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DHkAAB+LCAAAAAAABAAUm7d2o1AURT+IgpxKcs6ZjpxBYPLXD1O5sQXi3XvO3ksyjfAkBEMkwkI8LlICT6IIDKM8xJA0SdOcNSxn/x6jBGnyWWKmHeMZac3zHy57f9vcFWNw5lsKx+k8phBRuMWEARmCiBCBUpgVgNcQO/RjlMXaTJr3JH+SdcvJkCv1CnCAnq6rl6LL/ShiYXcS3+05LbIayK6ZOHHHdgcXtPbaAUiyuNDDXZTz/ZL+uyiXGiq</vt:lpwstr>
  </property>
  <property fmtid="{D5CDD505-2E9C-101B-9397-08002B2CF9AE}" pid="3" name="x1ye=1">
    <vt:lpwstr>kWilK33BAvCeBM3q+4AB9JvhsEFbyZOQ3FljWRuiioENbN1Qrs4iIs52Io8pTNve8h1wiqjPEVj97sEyKCnruBi3ExduxCmfgKuH94rTjhXjvIM9/hZ6fL0dwoKR0UWgJTHL2mKw/R+Z1CiZs3e3ZCzCDOWLhpGJNzUM6b7bW/NmyIm1GPGTyNjvlQ9YjYHxn3F95/0SssGLcKJWeESCOjJTgTzwYDrpl0HAgXVKS4Scsl+ZtufGKSIXz5GL0Ur</vt:lpwstr>
  </property>
  <property fmtid="{D5CDD505-2E9C-101B-9397-08002B2CF9AE}" pid="4" name="x1ye=10">
    <vt:lpwstr>IH0fN386yN8IzIg3FzulmxpwOEYIXjRhls/0X5fJHPX2uvluvlSAavY02WaNgghIi10embFHHBZqKTfwBkwL87r6T8JVvy/89wJFS5Am5mA9sDK5CVEKzse+smROQ/yl8YiIbJ7/r0dEg/+A/FQbWSQFqhCbBLXDOy7lN/HpVVYSaFTcjTquDSkaYYYIMS1A6vWi/a0bP3g79HJJR7Yil1bDXkt7xfuDiVKcSLmfLykJM+ZJRhEVLMmTW96ErJi</vt:lpwstr>
  </property>
  <property fmtid="{D5CDD505-2E9C-101B-9397-08002B2CF9AE}" pid="5" name="x1ye=100">
    <vt:lpwstr>NlAwcmIEfyVmFIHDDWXqiyHdgzkKChaAaO8pZVrI6coW1hAprsbh9Gvni/jPvlNxt+i2DAPX9uW6Pth17ZRACQxUkLp3iLNz2D6WmSWKKUC/N3okhkfnA2WJr0imqkZd+OkDQNEB2FVRQD2T27dWCLqeJJR3Z4VgbPLL4UdncVJT3iyNtMQohSw2IvSyoXeuKkXIX+2X0YveBtWCXyxp5DLbjadrJDos/fHjDTTSek+FFD69zVGONsufeP9iisl</vt:lpwstr>
  </property>
  <property fmtid="{D5CDD505-2E9C-101B-9397-08002B2CF9AE}" pid="6" name="x1ye=101">
    <vt:lpwstr>0ryNNpXSCa5lDZmqD4sQkXlvU7V0KDb15/G2L9134dtfLspHxgfmgevGzSbnoKZyM9nbZLnCOl3wrQ4BrFVdTcCnmGErJhhhxN4UvZFcWFJZoFKqa7++naNBkPBU/m+5RYeX574n7h52IGa9W4Hh63f+lBHFzwh5EpllPlt5fwNLb2s6jL8uvACtxBOuek9jOdZekQVd9D2AgRzqPJK8znO2pRPFnklLJa/7yRlGZdQHGWiswXRIRQPFn69g0L3</vt:lpwstr>
  </property>
  <property fmtid="{D5CDD505-2E9C-101B-9397-08002B2CF9AE}" pid="7" name="x1ye=102">
    <vt:lpwstr>MlMq0rp7QuSLbyLVA9kgWmA0kG0dkHJdWXAHPZbBQgQZHjx/5AeIC+3BwlLIMQB+PttWrVTe/eEEFmbltLnuGamAZPo+PnZR0HKEYlCwEX5xWrsfW3OzUGPsau7WLRtl0j8OOzPJR4G3sbOTOcRVyDMaelPQWNDNyCDj1OqMg0PYzalKBEuIJtjGpWQowbt2KqeSKgybNx5VGattrZZDPtqGzB5l/xGrnUFPlvpMsmvRro9/KvrTejWsB413VEF</vt:lpwstr>
  </property>
  <property fmtid="{D5CDD505-2E9C-101B-9397-08002B2CF9AE}" pid="8" name="x1ye=103">
    <vt:lpwstr>beVpRIrXL1vdXBVQlAvavmC3JKQajLSPpwk+el02zBRQLSNQB/ZLqAWn4Ff7t9Pz1HBnW4ogai7nK+7niHLCoPvD6EU7ejZDPp7t/F2lZGCDPPGhAl9Mniq0pIPRsQLi9Lqlx9iciI94vICLIjHMiDu0ZDIMB1BuKviwZnqiV6AmmvzMVLJQBXM6yQBzuooNTI/3ItgCQ5NJvtw3xxnwnWySPA51Uo9hrmOKkvJKkYoQc6IpC+QVtK+m+bPtPAB</vt:lpwstr>
  </property>
  <property fmtid="{D5CDD505-2E9C-101B-9397-08002B2CF9AE}" pid="9" name="x1ye=104">
    <vt:lpwstr>F8a2MlDKyVM2g9Gkiy4lbmloQhnsdM7+DN5vPmZ3mg594HuWzsqhiJ7us6Yfn3PWgekZP0m+zKyU33V7sTHnwUjFWbWwl631WVAdowjAECnasahzPeHMFANyjfiYuednC03y038WO1KZHojEt+0Y+65ptru9v/s7G09aJ64gH6WbpJXvF38nVsENtoznef/jGguuQdOx5t16m1zTk8OMyWF+n3YF/oRep5gcZkRFz02hKRcrmpJhaV4piIELU78</vt:lpwstr>
  </property>
  <property fmtid="{D5CDD505-2E9C-101B-9397-08002B2CF9AE}" pid="10" name="x1ye=105">
    <vt:lpwstr>f5Ee2quu3qpOVE7JXb1vj4qkdYxLp73csKP95zYjgjuUyBH0lgXNj2JnN8qCicS135OmXMGnABBOD0LTGXKgWheTvO8cqH1xl5jM2fsrC0ud0YNOTUZt+NZwgoQMJQtzv478rnth3Or29BrF8pPdCw1xlQyHbSKJlxBjlRp2j7y2LFWtCeyWsvTrbPOAu55Ndff4+pkkL2hUsUnQJn+K2iiy+4480CcXnZCdSh2f7mcGP06QnK91OjRtsvOBNcO</vt:lpwstr>
  </property>
  <property fmtid="{D5CDD505-2E9C-101B-9397-08002B2CF9AE}" pid="11" name="x1ye=106">
    <vt:lpwstr>TYILaqcSUVZpUfBHWegLP9uvdCcTO/PDg9IHsDE8hZeYBOXInxYko5Bqr5R2X5wTn5SKvwif84ekg6IkFrj8AmIY68iaJhMt2etejljQVa2pYfer4XTLCjxl1tUTE3c496kb8J4CdD1MjLaIZZ0m5TFR4k7vDXW6o5o3b7njgxMZitP0nWI3nDpLUYjp21xoJbchZXFcx532fjG7HaCZfQA/Xmtrtl6R9N1RRe74ri0slgLkUTgLrx4X6rXSs+K</vt:lpwstr>
  </property>
  <property fmtid="{D5CDD505-2E9C-101B-9397-08002B2CF9AE}" pid="12" name="x1ye=107">
    <vt:lpwstr>k3oC2a+Dmii1JbCd9ApdjwZPjKcT92a7DEuCwi664SqBpnijbfzlqNKLJfvGz6EJlm9kBlLe1ysvK6KofAaFFjHVBB0YNbMrU6n6/X3zjdkX00b4FGEyIvzrsNVtvQ8BvsFfkftbwAxttOHWhd7prvXBk9Z9JSImQeGKhZevcY5e2k8nz6LLL1ypXudeIpEodw+uGdRDOnmS08Aol3+oNNMQ0Nr31kBfPZlhuIgR0Nqo9OXsTl44cHvtMcNfJGK</vt:lpwstr>
  </property>
  <property fmtid="{D5CDD505-2E9C-101B-9397-08002B2CF9AE}" pid="13" name="x1ye=108">
    <vt:lpwstr>5TGB8oUwPHocnm+wdoiYMS0uK6qmUrBgXBPUKLlMZkY6U3m9H6i7cDVZo8OC+sCRdbdYKkH3InWl8KhgjFk9Nq3yKTaijSGEIHUio4SFZvDQYkpraHW6aKkB9wI6eQYQgbIgD3Kshm1q+HpAXrORhXOk0YtiUyOBF4ocAwvry9IhkG97nzxVOv2uISEOhyVmF391Dze4JBFpkoCgIlOddCnbP23Eq9HiW+L1Nhy6X89K+k7rkaHSbkEi5Ce6eFE</vt:lpwstr>
  </property>
  <property fmtid="{D5CDD505-2E9C-101B-9397-08002B2CF9AE}" pid="14" name="x1ye=109">
    <vt:lpwstr>PRsjPafiYzP1BtMS1OE63EfPK6Sx1l4jG2TzCttKtBLgQYed+RQymMX3iK/jHGoCtQMYezxBIrvU70+IRsadocaEV38+fcbFCrR2lMdXRXVD1UAnNneMxsvgaUUkGPdOjCVaD5oF2xNt0F4KhnzqbZhScIde7ma1o1t6YMA4l79znBf2syBLAkCRWmD3L+NwudFwcwXSR6NuNTlABKNnhtKkMyFO/JC7iTkcV9D0Wp7IuFYi1N7xwx+0Ft3acHj</vt:lpwstr>
  </property>
  <property fmtid="{D5CDD505-2E9C-101B-9397-08002B2CF9AE}" pid="15" name="x1ye=11">
    <vt:lpwstr>+pPyu3Y/Wf9eBt4AQ8Yxm+V6ouK9GC7UqKocMjlpMnenKIfeDRbDRoyNkvMvVWrQkz68Tn2lVk7DIqvmohB/6YVomnYoLtuefaTJwZXsQrcMamBJ00JdFqQ65CDIqQhr7E08oPhi6l1WQnnXISK1Jn2evvkLIX10b9o4lOloWSLFnAFIecytG0dy5GwS2TkJ/vQl7MhBw7MpIiSL+tHA82y0P1127kmsaPRUx4i40fITI8MO/lwu7zDngHn5ya6</vt:lpwstr>
  </property>
  <property fmtid="{D5CDD505-2E9C-101B-9397-08002B2CF9AE}" pid="16" name="x1ye=110">
    <vt:lpwstr>6kR3TfoNqhUCcU0VVexBNFIh686Yt92V6fzfrkqwvTm1075RwI7gZAr8Bdy4AjuFzRBGs6kIFgTZM4FA6OFHF/TjRZsK6uAXi6hO34/jZb2SqjWux6q59Mh4JKmqAK8IWjpnlFLGRMcqL2yZAp7b4exF988YAAavP3U7U2aXhJzLit2FbfDVwayC331T3lIV7M12KM67OadeJgUG+VngdLbQZqI0LBvc/wD0+rDnudnASKwM+UT2NJA4sfLqB5S</vt:lpwstr>
  </property>
  <property fmtid="{D5CDD505-2E9C-101B-9397-08002B2CF9AE}" pid="17" name="x1ye=111">
    <vt:lpwstr>S3sBQyiiEQ9XNuekOlyQiTra3ZDxcgBMypy9YQaJaRRWIcJ3eX+vJEwYqb6gcoQ187pN/8cHGk8vjV8Jce+jESG3OlEHH9ZV1Q5RQKqF9E1/CBJVBaO4i4nvq5Peyq2L2786CXL+O0TK8FO8hWkcLO/FuZUBf3H3AlT2QwZ+OlVXOKekYHdC+EKfSt57lBYnVgTQe+4P7Owp/HYdtOSd/kJzef3JP/kEfWphDT0Oci+SMiUNrIy0g3E6JdTCVLT</vt:lpwstr>
  </property>
  <property fmtid="{D5CDD505-2E9C-101B-9397-08002B2CF9AE}" pid="18" name="x1ye=112">
    <vt:lpwstr>qZuaWAdFszSFu2lyeMOm9NJV8rj9RA1zn49h4rjw0a506t0+MDO6kygTARlur6kBk+E6fTrzO3+NyjHRH1sqVEy8TP1LKbbT5iPeiocD61+v1dA2IFQcs36yMV+LV4YygQzn9oU2b8FssT60mvtGZ03YRicC3/4I3KZfdpy3uyjJWWxbTIchnyGBc1aTr1UbJRLN2m94Cp1ZeGi8BHmdlk/6R+832BV46z/Xqt39vYu1FhWLVyp/fz2CFoQZEVy</vt:lpwstr>
  </property>
  <property fmtid="{D5CDD505-2E9C-101B-9397-08002B2CF9AE}" pid="19" name="x1ye=113">
    <vt:lpwstr>pVXr82qGcJjUTTmwAS72AxkGs9EHW7kdUtBjRYyX9rKhsEMgGYkmnYR7bPJnIHCGKmhlRoohB0p3+za13FXN1d5S3dCmkpCj8DqgSkt39PWDRFU2FfFjTwxTSxGGQyKauurnP5RLDhVwiOh5WpkXex/Qen+I2iRx+nx3XjkKpo5fQlnoUxJ8AP6oQFIEst2a2eJCFYKOA5/1j5Rst4IbR8J32+G5Ryw2nYtSi/agHOXNcHjsaq6JUMDDyZ0SJVd</vt:lpwstr>
  </property>
  <property fmtid="{D5CDD505-2E9C-101B-9397-08002B2CF9AE}" pid="20" name="x1ye=114">
    <vt:lpwstr>4wwYYTwrg/PnTb13sKwQCJCn6Wv/fi8hpH7bjuMafAjJY6OlO09w9/ODvkAj9gat2bwb/M+r0/eJZPXS+wvwI2YEN5Of1IV21D1tgqHlT1xaq7G1Puz2iNswPzggxwQxpNbsOijF86VD+iwCnN9yCloeHTvR8Pg00V+Qmcth/4BQRYi3vcy7AwHVNcX/5AYanQvga/Xw1hFWxbnifDw0VOlFE3D/KrTT+nL1ETj+RA8HID2ArRqeESvGRnOwe1z</vt:lpwstr>
  </property>
  <property fmtid="{D5CDD505-2E9C-101B-9397-08002B2CF9AE}" pid="21" name="x1ye=115">
    <vt:lpwstr>ShDcEv97u1OaKsmdtck+byFuxtwmc+/NivHFfpxIgLCtpRh/KDUcPaBNcvbhEQgTiat3ExosRUQ9lC1AF3KIzz3ukCqQTq9E/i3NwmI94JtH1H9A2wnm3Ku/wX+xKj4z1gV6Raw5dcqkZxx2nSx8eFtvnLoDAt66ylNDFVttqUhJZ98ne7uPkGQKQn0+T6Y8nvUGPLEtOeBKlajJw9/OKJuS/F97XPgYt0gq28xQ/m3rdItRfku5ey6fc1OGvqE</vt:lpwstr>
  </property>
  <property fmtid="{D5CDD505-2E9C-101B-9397-08002B2CF9AE}" pid="22" name="x1ye=116">
    <vt:lpwstr>Q08i+Upi3cTwuPNGoL+Hm7TWohbSe+zYD7th7Pzhb+lytaVzHPprlZFP+wJasSupP10f3goNx16vfEsJJ9W0ufigDrldrbbxnk4pbG+94x0HToNZzIHNOqg5b8VSvTIA8PpXm0XuQdCv0yBa/nlVfonc21xR5nAMj49k631T1v/M9IcjzY536DN0JzH0mA2wUjVFX73RR05fSIsYvD1aB+exm2GlJ/14a80rrVwr0vCst7hXk46lImOiQ234jfN</vt:lpwstr>
  </property>
  <property fmtid="{D5CDD505-2E9C-101B-9397-08002B2CF9AE}" pid="23" name="x1ye=117">
    <vt:lpwstr>IqlHPgx7yPe/lqTvCWSEFsPh147DKSe4HY/oN3quo9dox3qoj4/0TbNwNq5SNUoIvThc7ue6V+10/Z2om0cjVKN+o+ZbLBhmCMq8tEie/F5Mo0mvHRRHzP21PcXRT4Oovxa+YMy1vJYJoGXsBxB6wjqAtPDsRxIr52bojEuU7SGzhqDxaR/cya8w33jrvg/UYQefICqsLecNXO8BXT9CiXMw9AAPCgr7NBzLjNBJpPr/xb60Zm56ZtSZkE0spp0</vt:lpwstr>
  </property>
  <property fmtid="{D5CDD505-2E9C-101B-9397-08002B2CF9AE}" pid="24" name="x1ye=118">
    <vt:lpwstr>n3JV/qho8q1B0oEObyutPIh6+fwnKzebU3WaI4x2BAU0UnzUrH6qwIaEwB946IKdEWYYo2N1q6Xf2YR2Wy/OxVGYA9IvyCcV8kfHn3egcQkH11jnAzNDgQVrKAX+h2zkRwjsjzplXZRlMefiFqSBt3eqlJG7EJdyClee78fARN41w7iHNs32hnY8yN0NLs5MupFpdTOJGhTdDtxE42ViiqKAtrruk2pQNLb1bSmOtW/sZbTf/ejng4b9szGvnZd</vt:lpwstr>
  </property>
  <property fmtid="{D5CDD505-2E9C-101B-9397-08002B2CF9AE}" pid="25" name="x1ye=119">
    <vt:lpwstr>vlQRuv5Wg3btFv+MknxiyveAOOT4gSqnKLfb4XivgK2C4pZ6DXqdLYVl+jcMxIK+E5v1ZHj/pLQ/7Xe74hR6/Ej27yeGgx5EAYp9E7iGnaQC72tT2bRm8D183qdFs/tSKc+3GFqrsEKUY4CcXVXrMnmbR6XWSnwNkqQjPy0jI2cNAJ+Ghnv2FeJBv4zE7/NzdOoflE6ujorZScFNoBajIIpJ/blZWgSSENcOaqVLvAxKLyfEnAjsJXVAqudRKjS</vt:lpwstr>
  </property>
  <property fmtid="{D5CDD505-2E9C-101B-9397-08002B2CF9AE}" pid="26" name="x1ye=12">
    <vt:lpwstr>2prP7D7+aXcsVtuTi/FiQKp6Ek2iUvfzRh0pffG55hrsrFLXSCJTu/JwfOMjFM+X5roj/dHehLt8VqELHAynL7PktaWyS0nab1Zu3qpalzHXnceA96p+WILPiPUjLelvsyLp7/1QfCUCzGOmPW7LqUVYMlpC1Ci0P8so1lALDVEWdHVMs1DLIYFB/+D1lUpNCGpIswq1HoVK5YjiuP/KcwNhmaSOeGxgO9gvF9h64oA1u7qAEyZA3uOJMwb47Ug</vt:lpwstr>
  </property>
  <property fmtid="{D5CDD505-2E9C-101B-9397-08002B2CF9AE}" pid="27" name="x1ye=120">
    <vt:lpwstr>/rnBoIu8GLTEuY0IcHc04p7pS6i2EcLosPMGSnq7+p3QjSHQh7j48cUCye1mlo6qJVpmFtMd8vlgVTaJkpkXPw8m67oRFVUXxA+tvQX0AVS7+Bp3J9eILSYkDGKSJIGMG1GT5EeIwq0Ln0tyKQ5ujTIxrkvIuLcgfechpYAXsbiAJpwVbcqwpJJRdf4sQSOGHp9MCmBpSxRcPFUWVMW3M1TtnSTcAs4wqKuBmFoXNJACo7FR+2uQP5wD97cPM2V</vt:lpwstr>
  </property>
  <property fmtid="{D5CDD505-2E9C-101B-9397-08002B2CF9AE}" pid="28" name="x1ye=121">
    <vt:lpwstr>kPKD/qgHeV51BfZOf+VvfEAewUMAOn5w+pSTlMDj/1giNFDwIPHX6MQpPYEarvzjyYXxD5wTzfs7bCZY1Rhyl5iSqTF4Bj93gPgBw9lLt8aZSUbvjpKN1T/jttBepfDiZLr6nTBPUMq9u9FESe4ClPsJfGFpN8Hispxe6wc/k8xRumG6P2b3FCpIOZ3JpOK3Pk7yz4f2JyzOQGXOlMnB3pffxQ6cJM7KTEs1wJFqkryTJQAdDvUbzFhBZ0emMEj</vt:lpwstr>
  </property>
  <property fmtid="{D5CDD505-2E9C-101B-9397-08002B2CF9AE}" pid="29" name="x1ye=122">
    <vt:lpwstr>onfn2sVbIK68CDsmq3flk21ZbHPvO4ixMu4N/AeJVj8DKbIfds2xqN6skDfsww6SL7e/KTkO7MCfqn+Q7ZdK9tQ1AEXJNxQyowTJs+J17S9xKYAmxzPQ3rvMXnQ7SSNo1pyaSFrL2j+06gVX3wTQs9HHscLYGhAlqF2UO6aV1RU09OEiqDw2UpzW/rqZuE5KS7Eubff3hltQcMeQAA</vt:lpwstr>
  </property>
  <property fmtid="{D5CDD505-2E9C-101B-9397-08002B2CF9AE}" pid="30" name="x1ye=13">
    <vt:lpwstr>bh7YWQv8qxqbxKIzSZxhh0+6mE/xZ7pG2rl/VyCmbSPDNkIj++Y1WgrJwKhPSeqFIDszH9mew2INY/czWCmUhQ9mIG//qQeVoGa3fAv5WbuaC39dwxebu8bc2GAXMzHW5W51Ik8UWrmTGjOxznGZ9YwhGf38zi6TxKCs/cnLqwWGiADWFepoMOZfjvvxLjWUAceNv/5VhPEDlVVrVd8M2TbO0YZUJ4W+cAnDyLnhKBzmPIP2cZDrnyi69bCDlxC</vt:lpwstr>
  </property>
  <property fmtid="{D5CDD505-2E9C-101B-9397-08002B2CF9AE}" pid="31" name="x1ye=14">
    <vt:lpwstr>5byFoKjK3ThExlCblkBSRIxPrwWOt6JCX9Mkb5qcUTMdFsvuYl9DJPZUdiCHgtukjCbQ3JhJbHoiKV0eG0lL+nLzoSoblFwQI9hbRXohYocaK8TIIk0Gf6Mk96jtr6VFEWon6i5EwqCk7ivy7w5uTrxr8Q4y+/T1cvdEorXlkMspX8Z4RZUKB/dMLr44ysKbdqomEhz6lpH6ioBonfyllWCaBjqCiKjpNa6ICAP1LQ/KTsKiO5D/JocKzJRnGf1</vt:lpwstr>
  </property>
  <property fmtid="{D5CDD505-2E9C-101B-9397-08002B2CF9AE}" pid="32" name="x1ye=15">
    <vt:lpwstr>ac6m4Lo06sF2WHIvPWkQ9G7JreIWSeD8cVw+MhutV8qFa2wdKHOWz9f5vUhC0anE+inVbthGMA/waQASx6sy3y4ROqcZqLja2rnS4ws+focNXLtGp537HvOjX0jlMFM2nPVzJbvCP04dZcX71S4O75cQL9GxCnD03fAnFBNGSjpqe180jdFPJ/CtSsOTvL1a+nGsRb91S//Bnk6mHcFIlrAH1gkCq04Q1xhec1cJXCk5JBlF1JOT0aFiLcU/CAc</vt:lpwstr>
  </property>
  <property fmtid="{D5CDD505-2E9C-101B-9397-08002B2CF9AE}" pid="33" name="x1ye=16">
    <vt:lpwstr>GRpDSRr982Hxh24e1AvbmNsptOa99DnOi1KC91Sj009k9IEH1hRob/BD2PTuLIjyDewR2ANq1+iHehDb5pcSP2xiW3KHS60qCQ9lIfEvEL8hM/Fwyer0uQZmB0R/4WMJOHFBR3zXSrrh75yLKvdyu5E9niLAjdbfAXx6apLf8ECphkUjvtWl8OleGocoRvzU4VPXRtdmXG0BSWYtXrnAljI2MzWaHALAdnZpsy41y1/g9yz9Gd5fZifOTbgpv6u</vt:lpwstr>
  </property>
  <property fmtid="{D5CDD505-2E9C-101B-9397-08002B2CF9AE}" pid="34" name="x1ye=17">
    <vt:lpwstr>miPCCZh0PQFoqp0n1llQNkUJ9KusyLgLd2WXirx7TgmCPI63l6PiTsjS2UlgyH83YcIvke4pMLK5znDI0V8dyT+Y3p7jXMyF5GKRj5DHbl/VTJk/XaEBY+KwqhiTc8WDabrICJEhsHm8KL5LCRczSc7yjycTAQ93yOtp2sN+oneps0Leoin+g5SQ++NyJurrvnh9imQfFLFHuPgbsHegG3q9tEjHr58ZyyPsqWbjsnodnHr5JaKG3ChkXVz8AFn</vt:lpwstr>
  </property>
  <property fmtid="{D5CDD505-2E9C-101B-9397-08002B2CF9AE}" pid="35" name="x1ye=18">
    <vt:lpwstr>MDSEe6AGOsMOZt80OzWff4DWgjyxqtjxkgqsXQI8v6Mcg3a209HQzx9QuMaH74C+eLo/+5mWanXj1wpiKCL2yhoYgtcC18hY+jdBkiWv9nic5yLwLpVyMI/tV7/SCxIRso1+ElTMArLVEyCT+gMekcHX/wHHIdNoN8Wwn33lRzV7E4cwmPiItkE1qhgzGvGsi+fz3ykoStFX1/u0/90aHizlckFjXXitYBfcWLZ/ovSbbK2XkgN9vllnm79Hd4K</vt:lpwstr>
  </property>
  <property fmtid="{D5CDD505-2E9C-101B-9397-08002B2CF9AE}" pid="36" name="x1ye=19">
    <vt:lpwstr>4AZbJaki3dvkCz/qXvys96hXdpMfXir1QmnzE0/lTKcPpu69EdNxRfGFuuyzJzW+0WOOuAsVXhQHNmCyI6fVwx8eYMHz4uXImxKiHQAHUaVEh4U3VNvQp4YHmK9VsS593WopilnBNQMxiUbu9jvXzx2uRZublOHmttpK0HJM7ioGIHOZyahzEhw6lYVmIBLhVvcMRVjLfd6f396TU7uf4hOjS1PVWB22iPrQSnV2hG90psrd8vyK6bWt6BQGSnz</vt:lpwstr>
  </property>
  <property fmtid="{D5CDD505-2E9C-101B-9397-08002B2CF9AE}" pid="37" name="x1ye=2">
    <vt:lpwstr>L9chGtbEqirMxeZwsKFhR5ZGClL0i6OluOLSQV5NnF6Rdf1AxIudYj8pT4c6M79P+oXJSERCPIvOaLnSBKkHS1yAk6l7xBBrjehBW5iiSOYRcgVQ7UvubizM3cxWQY7xKWyOHsSv+brompZ/KBaoBgvS6hobtddJLfXBvVruMgRjhoG/rv+vvd3AqtD9KNVAMpBOpIR4PM/m2Sg8bIVsv1qHvnP/Nn1sOtuK7ZlqZmxwjccAt2rpcpIB7UNTRrg</vt:lpwstr>
  </property>
  <property fmtid="{D5CDD505-2E9C-101B-9397-08002B2CF9AE}" pid="38" name="x1ye=20">
    <vt:lpwstr>JGYPXHzmxcwW5AZz54N9S4C9wEwJd63O5vRD6ATJwRJN5u7i5ljfUQrCZsCyMifhYguZ1lXKVe6DqFW9MqN9Wix9qdCOsRxchJYpU2IuE/uOnx9TFm6avov+3BgBmcYFn+hftUlCUDHIgKX8uRFkJbx1L/oaQlCwN4KPs6LVOdq+V0FKACchnkghWs8TuK/wdkapxW1dof6G16m1dw92k7cUOnjYkVRn8c+roj+AEKf4fAG5HPSmq6q3K7k/wgJ</vt:lpwstr>
  </property>
  <property fmtid="{D5CDD505-2E9C-101B-9397-08002B2CF9AE}" pid="39" name="x1ye=21">
    <vt:lpwstr>yFeR+XOad5kPtDfYiPCvfByNEkoZ0Fd9a7gY4h4M9ur7obmZPGGlC9aOz7uiUAJYJHLOh9b4NUpgZP5KLzuz57IpYWUL/ZoUYoa6EEIb2alZ07g93foDRmHjKbjsH3D9AN9qtPIgrdwwSrG9HczxpeqaQcFVhkP4iLW3pduKRinVmjBPrP2ps+dUuBctXvCRTEvwUgsdsXEH+PYVb20CfXGSR0uxP2wSzgLCmUj12we5nYs4PC+w/Ap9n7m0GJG</vt:lpwstr>
  </property>
  <property fmtid="{D5CDD505-2E9C-101B-9397-08002B2CF9AE}" pid="40" name="x1ye=22">
    <vt:lpwstr>9WUJ/u8ah4aH3tCYf7Rd3c7cSUhULeAN8uSC6wkqnYRUKm8sJD9JekMYmLO5snUQAwjP0q1Q304Us6vwaPWBy2MG/WU8mQFOxhQBFd043vibasLCmWnyVixwAqTecJsGrV6xYu0ZkzLeDrrE/TTeH4pkhzulJuVGTVHEyDb6ZshggURq1Ve/iA35BN64T2UsEVTh8c2maD+5ATvRrCyEXpPS0xy3yJU3hO/IJhDUcwuumPuWyGXaEyBTnuQyz5c</vt:lpwstr>
  </property>
  <property fmtid="{D5CDD505-2E9C-101B-9397-08002B2CF9AE}" pid="41" name="x1ye=23">
    <vt:lpwstr>PhB50DVU64n/hsIWmlEMQDqgCWgWdXVXKot+PGiXwTYICle9n6eYUVzhoC7UzEj3hnGJlOQ6KurZn+w/eAskhhoF3h0jvBmD8LOByS2onuggF2nkpeooBWjRlIB1YYC1JKFZA5o7Q5WKP9D+khjV6ntBHh2UAkZjFJk4IIQavKkVyRS02idk0HMb8lb/rhQK/W9daSWWaAMUGkybiZXaD43NggOeP1H3d7y+E2u7QutEfDAgLk5G8uZxtj7Kk6d</vt:lpwstr>
  </property>
  <property fmtid="{D5CDD505-2E9C-101B-9397-08002B2CF9AE}" pid="42" name="x1ye=24">
    <vt:lpwstr>EoMHEmAH+TOu3YWllSasQBmNObzYckBKaQwY8O2NIBqR0uyaPlMxNQjrzv7GICr3ou+kGlFJEPx10tM3QPXjpXSxuBDBcDmI55mRDnPMMioDSyxkcI+kxph5KVy+9DEq27+ous/kVqJPw2EfNSX7aVQRqkxT5o55gTyXECv2Ga+MigCXNHdmJo8fpqHZRpPNS/vv58bIxzysv6pJyDMsJxEo0sA4A7QeZkyYEhZmfgxrPLouUTi+YBTCMmaivZA</vt:lpwstr>
  </property>
  <property fmtid="{D5CDD505-2E9C-101B-9397-08002B2CF9AE}" pid="43" name="x1ye=25">
    <vt:lpwstr>PDDFzwE+kFDrDU7CovHGwhJPZQfkQPECDDlGlu92zcVe9jGTEAO/QLhzgT0ujKjsB4dBkOiN+KdH9lVXPplcFegSxNBHMANvifjMlyuTxkOXh2Irt/AE54RlJ7N8Wf4qdMRRB8tmg6k7r5uCfYomFD7NSaI40OXVm5wTBuMieYpUZDwLFBdHl5LRdlSHl/Ad9SL4c1gkxk4ppJfQHRcXiSzBOGPGyRGVTKoO02yrPObW1aXM9/0VB6DN/Md7UhY</vt:lpwstr>
  </property>
  <property fmtid="{D5CDD505-2E9C-101B-9397-08002B2CF9AE}" pid="44" name="x1ye=26">
    <vt:lpwstr>/bbLNW/rMrMrxZzlIPekRMZrHPclMhVeYj2ZebhY3WoUJl7ULXJDLne2OLM8oYk2ez7UH9dAi01/n9c1K+RLmFxrQDKJa4Is/kVZPo14K/MWhPFjq0mS13O0DnSfCBbZUqnf/ue4qTDEjO2itBSDSoDHVn90+9f1YS2UhjZH+5rWQ8Mh9h7ci3/Pcdsa4ulE9P3R9q2I/otj/ZsU6knxxHnjPAR8klLx2q5P9i64cShE2UwhTTL244RRvU2xV9B</vt:lpwstr>
  </property>
  <property fmtid="{D5CDD505-2E9C-101B-9397-08002B2CF9AE}" pid="45" name="x1ye=27">
    <vt:lpwstr>KXcNT45q85JHPoOAR9tw22Dk3uM1G4iqjaJCymh81/YK/XjGDzC7ydb8Ulr948UYlN9liuZARGBmzhmACBEVTtxhqztxCokuANcbzN1W4j9W9q59B8hfubl0h/eLX8JGSK+NFZru3+UC1Vxz7rVLiKMCtKJ82Q52tpGA0UfwHIeY4+wcpMEpCEohwKdoRnmTSXO6Y11uKX5xdmW2DfNaRuXuzo+yHW8oNMaflmnhShxUbEm7IlNXRU/BgCF1Vcf</vt:lpwstr>
  </property>
  <property fmtid="{D5CDD505-2E9C-101B-9397-08002B2CF9AE}" pid="46" name="x1ye=28">
    <vt:lpwstr>1SueYgVdpOR+fo+Z+nz+PQe3uVLOTogDA+3sNu5teYSZB0qplEMGvsHFeGpDvcy1E4Bt+X0bY6Lnyb/9j/m6WBWM0QRzmLBXkTMjtjXZdp5yLqvAAdY5ZmhG+2pHEoagUu2gu/l7tFCTiHDFhoIKroIHWjFrywhKzcHGAmGNaU5aiz01Gc231iEc5FoTbQrAs7hQqP28bOPwG0qIXMWmjNHe4Nlf9WRLm5bY9Pq3PtFu0qNLBtUfOBcP/ppQCGE</vt:lpwstr>
  </property>
  <property fmtid="{D5CDD505-2E9C-101B-9397-08002B2CF9AE}" pid="47" name="x1ye=29">
    <vt:lpwstr>K6UV9Pq6eEUu7zBafnBoN8dOUeRSDFQpJfGQexYU+VqxtJboSuAT/kiG2H/PIBivwlu+C6wABu1v9db9Efe3ZjjYZzmPl+uBgaSRA+x3UiHEnrqZtAQzXjUGLl3rB+2sK1rGdV8j8ixrSFR5+PeDpnkI/BwScJgRL2PRZhKKwxZeMh+nqQlRZZDYFIZkSfbyqk/r200272E0FmIHISGq1DRWxQbz65vvStdRSQ+gETtU2M7gapk7jxaN7JyA2pr</vt:lpwstr>
  </property>
  <property fmtid="{D5CDD505-2E9C-101B-9397-08002B2CF9AE}" pid="48" name="x1ye=3">
    <vt:lpwstr>67micG716LdsOFEgFOCbmbvvoZ+8WtiaJF6M5Vy09iKauPMmoOxhx1ojKqbiS12lVHO/GLXZnFCBtF1ApeJTQ/i1IV4/qsdoZm3GMIGUU95Pxjny5gb3IUkd/Biyq0m88eZmRj3AlfcTLS2vWGSVNto4rO2sI+mvo/ECv6HnMW+VlV869STgWqq72Z4ZuBAc1cMNwDf0VFe34wo24Wi275fOCaR8Kbx3ZGQpIfjzcdQnEXeUOSvIZj9SJBq6X4X</vt:lpwstr>
  </property>
  <property fmtid="{D5CDD505-2E9C-101B-9397-08002B2CF9AE}" pid="49" name="x1ye=30">
    <vt:lpwstr>7y+eSXf+bqOax/vRtuyG16V7vCoPe1m9QZvBOrxA1kRUI8f9iVtu7h/IEfzu6PG4ZTRARCPb+0yljxNNV+XN8UkgNJ2uyOMDD4BrwmDlrMBu0cKlqAxzFaDp1QxqdfFMfo8CPtcOqWkviI9AcnYzI7fLb4bv3Sg1uPR/xa5Xu112mW1xzn90viJ0tu9OKC/MgS9WXjwDb1Mx8FIJ/73YwMLwORiL4RltBmvWb+Rm+eh/W1TIOCYuLoN/YotZm+7</vt:lpwstr>
  </property>
  <property fmtid="{D5CDD505-2E9C-101B-9397-08002B2CF9AE}" pid="50" name="x1ye=31">
    <vt:lpwstr>9WZy/S7kKkD4mg1wDFg48phhiZRalOtI4Fw0EdbIcr1fdFM0IAvbGuUHGUsbS4CvvvYuBK9F9gBCZzZqayY+QjAB1VQCrt1YOgShzzJWl8DkyfrrLBGNkajsYlsBsODuRiYqJ/vUZMX9JTqwSfNbsy2rO9z5+XIflFY+Z/Q62f+pxRfP3uDL6bIhNXuhRYOYhooQlgKJi/Uswu1U4mWU2Vm4oyZgRwlnn5BqmiN81qpLxmWhv8ZMCTvOt7sBcah</vt:lpwstr>
  </property>
  <property fmtid="{D5CDD505-2E9C-101B-9397-08002B2CF9AE}" pid="51" name="x1ye=32">
    <vt:lpwstr>zx+hBrsvOwX/UCXEEsKWNcbQkuSEapZ1C15qotRGVra70dk8DrYUlTDUZ8+Eq3RAFRhju/djSNZeQ/CXpePbVuREGoHzpo/0ZyMoK+oMU038nVm7GJ8wcA8KFyZLOKa3vT/qYa0GxQkQ86dDubSvM7Fdt0Cf2ztqfjsxaSR3QtQoB1A6br9+eh+ULq8gIXtnvoIDutypSBHzWIw7nkdc6Z/8V46+GsJ9essd9qYOWTz0Xst3jRBrw8vLkYi89Vj</vt:lpwstr>
  </property>
  <property fmtid="{D5CDD505-2E9C-101B-9397-08002B2CF9AE}" pid="52" name="x1ye=33">
    <vt:lpwstr>ESDGJXpY2c0vOI+/wr/q8kRIFwKj8EZWPN+kRhO5D5J1NL3U+pfBGAiaQpvuSLoON3Lz7Qy3LerSYbnTZPtkmlgPqntIRHtCDnypVg6XB3O9Ijd7Y797Eb6vgGYo6nbKxqiWUrs78nr2fBqOkq8qfC4hVPEmjgHkH56JeeITeIInOJMbZi92XOwAZ7KufoOeO57s2YUYo9rNDRWEyNYBDLTx8WguZliGNXNOCc/njlabk0VpjBLTeft99SDdEp+</vt:lpwstr>
  </property>
  <property fmtid="{D5CDD505-2E9C-101B-9397-08002B2CF9AE}" pid="53" name="x1ye=34">
    <vt:lpwstr>sRDZLg/b4G7KmITM9pDsaqr67ixg5tk6GnbV/5F1RGPbg8ApOqYD3m0xmLftCQV0RCffGcyDfFsKqZbxbfqSJ3JMaa/TdHmEm3R0mvLY8izuiprsVrxtl8eo4sNnU5o6N2wdD1f+Vv4ovWj9GPkbSSDS9XD7PEXNBi7cEpjHI9rfiJK8/w52U+Vh9Kj16kQHzgfjQ/pu11M7UTM0YX3cfpAuSOUzG19Ji6uUqDjmXt0/7B8tqWVlJJC3z4KRkkQ</vt:lpwstr>
  </property>
  <property fmtid="{D5CDD505-2E9C-101B-9397-08002B2CF9AE}" pid="54" name="x1ye=35">
    <vt:lpwstr>OesT38wi3R07d9soO0IVH8v22A9hXSq0wKnpjqklVvzpqh9pGNsieaMYHnVqNVcNOwp5w0/eW/iw0r1Vh6dQcCc6D52JY9YAGp++QbOuLplGxkhFR5j0hw/F4SeBJZw5DAgwvmTFKr/ylcaKaMHZQzaQLB0jvh67bb/FgcbFZw/ybyM8rYIkT/jV9L6tjSlVr1guOi8TKYbQiiBlblB3zgGMS3AXy4DAMmO3Fr/TSgAfoy4Ddm15GAhILQZYObW</vt:lpwstr>
  </property>
  <property fmtid="{D5CDD505-2E9C-101B-9397-08002B2CF9AE}" pid="55" name="x1ye=36">
    <vt:lpwstr>qjjjFB9paDgqV3U6PwfZ7DiHp5fyS2CG4yGhE/RI9CnRly+oXFkJm+s3rZGdFjyPSXVgHLNoJZtp/fCuI01CuHO3ZOnadGQRDtdT/SOCP+/PotTbJXyh+5PmajIVzaLEVQVyk+8la5jp2uPj9sk/4m+bvPyWxl7PXI1ZaOTYnmsvtJdJBZsCIewOMVJtFhBqSSgR/qKkeO1G/1eJXaCBG0YOebljl6Z27Ia/9l8ix1v803j25/VE7MoFVFK4rRS</vt:lpwstr>
  </property>
  <property fmtid="{D5CDD505-2E9C-101B-9397-08002B2CF9AE}" pid="56" name="x1ye=37">
    <vt:lpwstr>/vQrNCzXtjkuM2+mjysYFivCmHddgNWTKUXxzuXw0ca5s9U2X42L0LP7Mhwvq500l7BwQJUXlmF/ayXDmkM/HpggqVI9lzokgFfkoJ3wjRgHVW/kUte4S3IDmXqDe1TQVqiz/9rYuHs6kLoUwWnH3ugpKe5I4G+icMDvG3Rv0sypG1N+URlmbZxHl6B9Ipu6LJ+2ChL+l8Azqc3tmdmFZqZhuiyA5EbL7DLCRqJAJpWo81jhjCnMwk9nAj0UpWt</vt:lpwstr>
  </property>
  <property fmtid="{D5CDD505-2E9C-101B-9397-08002B2CF9AE}" pid="57" name="x1ye=38">
    <vt:lpwstr>hzF+gPsZ2gD3Ck48FItiiIsEvWVtt4EvEEHLNRysNZs/nOQeETZJyl4bQI/7tJcwogpj1tIZjeX4bT8TYX2kSlbh8Pv43HSi2sMOfEfdNDObZNO/qvzvgD8V4fnzy170E0hH5xSOQWQP16LvENWRYdzdKcucak9GHMSjmLtAD7AmxJQa5+EswEPeYxWRJz0J46c+B1XyaTOVtQtvyTyCdA/H4uaE67jwwVfus2g8rPYeeAFNBbQ+2KDu77w5o3F</vt:lpwstr>
  </property>
  <property fmtid="{D5CDD505-2E9C-101B-9397-08002B2CF9AE}" pid="58" name="x1ye=39">
    <vt:lpwstr>gWMcVsp62rjUHTnYxmYeOkvWDgC69oAPoVxcWbAvHVc5d+0PIk7xJq/IycMoIyXpljDxb3HvTUiZne0pWQH51Q1J/ShP4mI6B680LYoWsy40QQjUCMOJsfAncMeRPzzQNZqZZiI+z4HocSpOiPIemeflF8o72P1TAs0Pw9YTz3+GSHTRklBGczCz2IbgNZTG4Bt1nKgNzldRZYeqH6obY29PUVEgLSkA340MFkBp1egEsCOhjYL/ZXnz75Igvds</vt:lpwstr>
  </property>
  <property fmtid="{D5CDD505-2E9C-101B-9397-08002B2CF9AE}" pid="59" name="x1ye=4">
    <vt:lpwstr>NRprVXb7hvwKv55T3e3INL0pMzneP8CFdD2z/cvPounXzoYrhg7t/+0u9b2YJQOpAeYd9WeLMOf2aOICbchevVThax4+gMrTrCLrA82jIEb3JJRY8fIARhAdNfXb2DuzrqbghX5Eu/P4lVKCjDjVxx09Q4Fle78iq/4U5loMbBobJAqQmE8BNA4CymB1yD83DH7xJnJ0D3vP96H9Jar/nORgJuCZQPA+eedIFIaARKm05z95bgYUbZbO20+txjD</vt:lpwstr>
  </property>
  <property fmtid="{D5CDD505-2E9C-101B-9397-08002B2CF9AE}" pid="60" name="x1ye=40">
    <vt:lpwstr>ZurrBj9+Z2JwIy9UxJRlcFaaboaCPSjCNx3DrJyrhQPUZbgBJPbKDiiNyMsg4JmpJ6eqC2tfCTS5sdT9DX/I30qJmpYYst+Gq71NZfJ4wjbTIWOdvYyNwcsSyHmqCPwnDYQY3JQnOZdQZQIxgrLbFbfkYnA7fkcZ9T/V4fidgHDFBboEsHzqYZ83VAlPXhM60nqMwENRMSq5QqQXdnYh+euBoULdY12CnsW93nPWGPGsRIm04N0sKqi2LdIqnb2</vt:lpwstr>
  </property>
  <property fmtid="{D5CDD505-2E9C-101B-9397-08002B2CF9AE}" pid="61" name="x1ye=41">
    <vt:lpwstr>UrjAr0ud00lM8amP6GcVBQ0Rt99fzQpH9OsLu5Y9oHJLa0yt353Lr0mL96hwOr3Sje7WHNq/YsmAt5hCeaCsQP7nxf95Yhm6AkkdURruMZ8LdcyjN1owy4L8SkCpgaHNyuyxvLyTERGKNBWV5NbL3BXx6nPK3v8ptl0RbIeAf7GLKn0jSLslvoW2R5EDzf43H0qn4iCH0gMvSwA/o2nhu6Uh486d/+3sV1W+4aR9Bp4pVcVA2h6VzCu5K/xziB0</vt:lpwstr>
  </property>
  <property fmtid="{D5CDD505-2E9C-101B-9397-08002B2CF9AE}" pid="62" name="x1ye=42">
    <vt:lpwstr>lk+OdeF4NWgipktuIGvL13IloE2EbtMIIByXvBbIuzbHxaa8zoCx0xxNqtGfDZFu1zAD5ukeOqJAcOO+P296pE3v4dysKGaxwd2RWy16DvIOsomkptr9WBe7q3gCzTk8Y0u0arksda7/muEWScg6UL3rFDGPX742sT3HmmiOYSS/7aPlQyS+CzVM7Lm2cw/hOcZs97UoQ4O7qAhR24sx4U1Gj/qP03XziUEeR8ZlNXma6wwfFX28SDCgryk/m3Z</vt:lpwstr>
  </property>
  <property fmtid="{D5CDD505-2E9C-101B-9397-08002B2CF9AE}" pid="63" name="x1ye=43">
    <vt:lpwstr>HR3+rMKbyoeNNwDcY1jLuUuoHjcLhX+RgTCkwNbrYwEFOoNGahZ/bCkt+TzYpJOtbc2PqUCOOEGx/lVWrb+A3NSIiXMjKEtw3U17N8/BFVOx5bbAzeimG8nu6UyfYUUsLMz4wSS4RKTRt3wz2qOK+h6AC7doAR2C+3GLS+Jhx1AXLgco0pYLP6yynMkE0k5Q2L//P2iMXu3fYvq0XV8mFRMf/vgiGh1X4pbcSegxz8P708dgIk/6IDdfpz7k97X</vt:lpwstr>
  </property>
  <property fmtid="{D5CDD505-2E9C-101B-9397-08002B2CF9AE}" pid="64" name="x1ye=44">
    <vt:lpwstr>6MWBUVuuAL17EsOi+VegJsFFYfjkk5Eo5wD6xYebiEV81fc456Jvp1gdqUhcV1fvIgMKyuufnqfaOZmMrz8PKZXQJagMGk7EYheXq+f/Jlafg8tRAX/6tLG5T9/wLrOtDrDZvs6c8gPZxq2uzS5HSgtFDzvzbOkYVv08BSO/WJa3l+2C8Yv4YLEkpF/5LfjjYXxwqrKxIWW87hHN3FfaKNQdzAS5Q94YFwkSXWLh52WuwfgXisroUVhgIo6ozFN</vt:lpwstr>
  </property>
  <property fmtid="{D5CDD505-2E9C-101B-9397-08002B2CF9AE}" pid="65" name="x1ye=45">
    <vt:lpwstr>GICM+8FqqDoZPwcuEIE2/Uij6gtTKhhtip3/2kNJQbAl2BICiEeb9tfp8kDrir7j7Xl0DTNVy6iN75HAuJ1p5CMwZWXdrd95Z+6XvxXTl6XWl4cJllPTrrqaygnsifUR0n/mWa9Rjsed1Adx8KODWu4AtEfBK5YY9Tu9ikQVQ9FT2hlxOM7ldu3a+GHms15k7TR0ctWDX4s+Z1DYHwxcAFyxZ7AmDRiQgD9zbRzh01ywEtQKiKWaJXyLSRSpND0</vt:lpwstr>
  </property>
  <property fmtid="{D5CDD505-2E9C-101B-9397-08002B2CF9AE}" pid="66" name="x1ye=46">
    <vt:lpwstr>gCqPNVwTmsxRUZDoCzhnSHfsTM/66XPiBC04xlbzOg11KsmncRSPROJ42YDM/fwojj8mGiNNT3LKbH0YUAVIfZhZW+e+DQed6tEualQnRb10mEPSeupk/sz3Gl8M/DFxWsL+f+dMsW3QqpBhiFeqX3P5np7L2XVABBnL+IQ4EmPz1JUOfnjw1dJ/xbLROsh3UT0ut0lrTEMQivf901qhFr9kOXKI0GeQ8gLi/wrm/7fkmR2RFKW3MAp/NcjnwAz</vt:lpwstr>
  </property>
  <property fmtid="{D5CDD505-2E9C-101B-9397-08002B2CF9AE}" pid="67" name="x1ye=47">
    <vt:lpwstr>/OSqZD29vMb6UEikhb/H8JRRHyMI+NsJUCU8wDfAq8b2DXi7uZzgfM10gS1EepD4c2MOjB+TzWm/dROYs9Q5EqgLDlEgKB2C0Xm2MzMPfJTIz9bYtUXIfIz+E6a6F74cRUDxt9rk1+PPOB4XWFpVexdMYbrA4E/EDY2030pxrcUtk/8oFWyKDKxCpAQgrf0WyP0cBh/kTul1WAmyl3dKyHdkPaSxgMcE/30M5+WHuX7Km2B9kfsrzml5GcetPOp</vt:lpwstr>
  </property>
  <property fmtid="{D5CDD505-2E9C-101B-9397-08002B2CF9AE}" pid="68" name="x1ye=48">
    <vt:lpwstr>2EHl8hYXi7b3N7nAQyGS8UOsKGfhgfbsB0Gy0yF0yDdFIO5gdvFYmG29w5+J6Wh3XXqjoSBmUzpcvHcZGNyAB0f3GUmjzhhSng/A5bLyOQosqFHwcdlUSjFcDKyNg8UtHkvV0RxZQKFZ45JnxXLiArMb0l7EKc25T1VcyfYrLHv3N/36TAUoYQIVPCX4btxLYaWLqxggAdFNFYcFbxO+2lDzqnEN1lw5/IfYVtVY/p/kh5d1LqiP/QFUogyYOMd</vt:lpwstr>
  </property>
  <property fmtid="{D5CDD505-2E9C-101B-9397-08002B2CF9AE}" pid="69" name="x1ye=49">
    <vt:lpwstr>99o2DZYjcprytMDpP0XuPRuFhBcYxseN5ixSAUKj0Vn/I0YmYbiNkVcguOwnyiFm4ct2lg3b4Munw5go1M8qfjvOHk3ZsK4MOdHdEtogzHgaHZ0Y3NAM12YWUQq7vz35Flssj+WRzOoD4XcSeG2lcfRzeYucvJpKrstpccgaU/G88XlE26DYC7CxSizOlnZGMTAipLfv8sSFjL9E5JGb6i2tBwwurddaaml1PhrPuD6+eAmIE4QRTesi5o6bX3/</vt:lpwstr>
  </property>
  <property fmtid="{D5CDD505-2E9C-101B-9397-08002B2CF9AE}" pid="70" name="x1ye=5">
    <vt:lpwstr>bx597DnnoL7r4Y0+bHYjBn7GiLwxyau1GqXIYciyCPr3f2bzif/hRtZqEuD0Jy5k7TfQfiV5yjaF0Re7kL1zAUXxdxxwkzeamxaWci5x+4gbkJeBo14gDNOjh+ShEAb+UWkW+q2pCzMnlGqKameEpRx9r4Yw/rskbUN1y4OO6lUzXqsSQdnaGNm19gVbzEI2uaVei2n5m1g8CcYFmp1Q7eGnupKHn/dXZ4+rPzDQAu99fAV04xoDTH4FC76MtvI</vt:lpwstr>
  </property>
  <property fmtid="{D5CDD505-2E9C-101B-9397-08002B2CF9AE}" pid="71" name="x1ye=50">
    <vt:lpwstr>PEyhILnl2A8MoySYv1FxQh3fcGlaWXQ4oqQqLFoN/kWOLf5Wfz3+d8X5Ggp3B33fu8jR26Wq3Zha7bnM1qW6o8tF4LYvlnfyvW5XOpM1/8oliwV6VUvYguiAa8ZHm4oL/vRN8l+qJ5nrcQ5rAAEiw7VdqMcr1A2meX1oLfYVY8I4OcOOIxgCwDH3K10uMGOllODezXoOm1dWQm0b9M8ldjf9VjbkbjykbOR7eDkd+g0Zn6O3PMZ68EO4//35RW/</vt:lpwstr>
  </property>
  <property fmtid="{D5CDD505-2E9C-101B-9397-08002B2CF9AE}" pid="72" name="x1ye=51">
    <vt:lpwstr>tT4jli+kkkevRo3MGJx4sbEu0Me61goNOxjKwIg7TNeGSbrT2yzMqgKuK7EVndjGKD9vZZGjA2FbohTkeWHuauI3l3TjCrYqhdkrGJB9XoZiM0Q+q+kFtbLcPWAPmcNSuEGflag7WmVOdxZcHEfb1Szifqce3xofXQgr72pv0yMHigriW6GbcxQoxbWu9BIM7FhvH8QNDCA8UU2+wv8aXeUNGzDJ96SRmF+Snpb5hf3RVkRLPH7wV/yHZE8V1Xx</vt:lpwstr>
  </property>
  <property fmtid="{D5CDD505-2E9C-101B-9397-08002B2CF9AE}" pid="73" name="x1ye=52">
    <vt:lpwstr>nEqywq1HiTmjNtUrTFTTE27wgRV3W6O+oC7axG3x9BDY7p+dpI7/OuVlf/pwoBtDs5jlc687UWNYldTopXwKrgmhZmzsRDXGBsS+AYsr2xQhBEdL7p06qRZ1mudwyKXw2WtqZyBi/rniMAhpCBwvF4EsIo77cQHK05AJT6hpj7X7OIV/o8N7bllCi4fHosm3y/aohyz93dR4HbCkoXr4dzWlvQXyDOtmKwQXwEw3guVnkyekcZzgHSGWq8reULM</vt:lpwstr>
  </property>
  <property fmtid="{D5CDD505-2E9C-101B-9397-08002B2CF9AE}" pid="74" name="x1ye=53">
    <vt:lpwstr>c/QXWCGM+QrTaqOg2fIZpvoPCV3tKZSqmTDUJ+rTZ5YuIbMKkzbatyouL4xrEafQpkocY1nCSUHhvnVWg6YpxxPlhdwrRGY3hnTjcImIrJUX4iVp/CWzjmg45M72z4V7XfHuTVratgupLFKRx5MrClI/qh8JoiG/pq1phhqmm9tAtu8EQDKz8GfIIjL5Rna3edvJVunoNLYZ8IVAl/9ild2w1hIUClKOFbF5ZnNztXHuuKXKWQbiRwtSp3OiQki</vt:lpwstr>
  </property>
  <property fmtid="{D5CDD505-2E9C-101B-9397-08002B2CF9AE}" pid="75" name="x1ye=54">
    <vt:lpwstr>YIafKLl98+42ouTBy6untvkYquZEpM+OrQAs8YZ92q6Hpc7tlNiN1Lgv4uE8mWhw/RgR9LCrDILJSud7ioPykI6KzsJuipLxHfWMgP3Kr82PLEbOiYDJGu5G5xBWHDJf2PVE9LY1fzebq5TvEOAj4gQxWFoyM3YceHwBdCV7PkdUQ1XRXsD5ndPF3CNr8HX2gg39rg2rH7n/tpl4o6aoXztEEk0x9AkH+qe1U+vC/jdxDWKqDtFIB/XGURBW5la</vt:lpwstr>
  </property>
  <property fmtid="{D5CDD505-2E9C-101B-9397-08002B2CF9AE}" pid="76" name="x1ye=55">
    <vt:lpwstr>DvQ85XCio59Cv2HKqMZN9NYttid/ukPVacAcpwCziRLv9GHz9rMqxHNMzeRaw0QVxvqF+4aSqzfHCelJ7RSk1FnBLuFDQ9DVg/5wXqoAcw3gkYgIH8kZAN/aX9IUeUUpqBSslkXY2/M4biT5zcYLAwdRXhqAMJYAru4808WGZM8hdq3rifpuWlScN3olaOZV0Fzu/8fcCwx+rfi6xI1bxgprs37IoPv+V9VBjWK4WEo4/enBb3zEzKkyEUDz2uT</vt:lpwstr>
  </property>
  <property fmtid="{D5CDD505-2E9C-101B-9397-08002B2CF9AE}" pid="77" name="x1ye=56">
    <vt:lpwstr>pdo27Pta3ZXWc6vxhG9TH5zBrEWTdAxob6woZr0t/BSXdwS7JI3C0z9yYEzfZrJRWvRnhuyiSQq1jBYTmdA3v4au5EEMT20+G7vF0s6/kGStrK+kthuNvkMelAqxwnRV2lw4ATdk+baK55EzsvX9k0a7/e+HGGTWTLmb+VIn7lcloN43RgYAnMT71yXR7ydLK8RVJtzidV4mAlD5rxBuZyIQuJE0PGXCBjTFLsVIrQqqr1sylKkv7j6TUoYZBL9</vt:lpwstr>
  </property>
  <property fmtid="{D5CDD505-2E9C-101B-9397-08002B2CF9AE}" pid="78" name="x1ye=57">
    <vt:lpwstr>ojn6yIr/Gof/OaWtQyTszlBsUTcBId9C5Nvx3pj+kstRbDepglx9H48foXloV4DUNYdb+L4e8G/Qe+adlFnwXe4A74BQ3hdF13Dguiruq2bXP9njyowpxHw6GZBqGaeRz3P1kHTItLusVdBnz5Bf+XRtVut/VsMLfH5+Dg9+5LN8DAvBjKhQbGlZ7XS8mSxLPKq0TcvuK6JHBB1zzOVsOhdJZ8SkurBHm6iKYur929/Q1PPL+N7xf9M6SXlPHJv</vt:lpwstr>
  </property>
  <property fmtid="{D5CDD505-2E9C-101B-9397-08002B2CF9AE}" pid="79" name="x1ye=58">
    <vt:lpwstr>nNcW0T57BFUM2YqS12V3pZmrIQpfiN6WD4VERhAvMpHQASlHqNJSgOYd5KPP/iam+NwJFEwSvqxRihKDe6DAU+7xMlPqMuX5LlYHq4YHE+ORxCIH1HVAv45U8agMWZ70kAfLv0+LnL0jm7IJnYQYleQ+mncejcdRBp1oORntkeQvVTG+1JX/rnJhXY8a0TDWaLxWmGx/BgqTBUxC5XHh91+9/K1jOz4o+GFQ+OevmVEofNCpX7Oy9XzveFdpA5h</vt:lpwstr>
  </property>
  <property fmtid="{D5CDD505-2E9C-101B-9397-08002B2CF9AE}" pid="80" name="x1ye=59">
    <vt:lpwstr>vHtj5u7B59397qWCisbJ7Q73LmCP23t2yUMy93L1BEhBgPHf2QWgzHFcG7MjxbH9CGa3zSMmz12+l7ArG0+/q2+EY3VbVHNuWKZpBNvA5EfSvWrbGO1wKvB9ZD6ry12QvHNUQkdDAqY9BaenkL06FAalk6aFo8wTBoSQ+YeFbIM/w9yykdbJwuQBfkwniUNCe8JZT6+vMY5qCfdYdltjxEZwwu5RewzNKpY0tWHdHo9PrNMSglghE8TSkF7FtAo</vt:lpwstr>
  </property>
  <property fmtid="{D5CDD505-2E9C-101B-9397-08002B2CF9AE}" pid="81" name="x1ye=6">
    <vt:lpwstr>v8zKfGZsEIH1rjfgCJufWYx2Pb8UFzeFqR6Vj6zGyz0SIcOZ1PnFyq4DeH2PPlCfHdmGdJnfVaNNh3XfLvdukjA5tUr+HsTykxzJSiazULJUYrLut1+t19HTrswQqNKBxm7NBGRpCIdnUHPAy/ZbUdkElpD391SjcbClLwQq2Mk8l3k/HjaW1mRqxMHbbyiP0jfCkok+qvkRQWmqpkIX5j2ZNdEyt/hCv+fE3DwCMGsnRC+LYnh37SxbBWDAZLp</vt:lpwstr>
  </property>
  <property fmtid="{D5CDD505-2E9C-101B-9397-08002B2CF9AE}" pid="82" name="x1ye=60">
    <vt:lpwstr>1aT4mUlTNrJo0sBdTXubv4zePb5m30kJq2vu0vGKozjCXSui2sb4ZqoJmjWaG/xQ+bI9sXNo34heYJ7SwSOi/C0GWyved4031fiPPhgeZz51JzY+MyayisKdFvz4r0wLCOu8gNsplg9FH2Cb33N7FSvnEoXFsvIHazyH1dGDeeZiH6VXCr/z3fCTl3wKXaXYM/ZcPOYOwn+qgJVPkiCs8Z38kGtKBN/Nr2McqA0tXdyJmz9osNUdi9avOvvzLPO</vt:lpwstr>
  </property>
  <property fmtid="{D5CDD505-2E9C-101B-9397-08002B2CF9AE}" pid="83" name="x1ye=61">
    <vt:lpwstr>i83chflMbMMv/jzQW/3SvAHaPhrSmQfJ+oQ2GaLDFHoi7Qd8PsJhWR6PAacK+hnLSxJ9WNVUU8W7hyGsIkuu88wDTl2UVDsMH+9eLoqzsLD8s+WZA2fGScbMPP/N8y4lqC/kBL8Xszr9n6i/aaToLCAGxqxsGA42jwNj4Kcz8DVuUaJAaE9oJlZr3n3QDZP4BqIE0gBCTzrqhFlp21RSvgPDEua+17ZI2t3E+TUP9MSBoejsdHiUDY47Lcl/GG8</vt:lpwstr>
  </property>
  <property fmtid="{D5CDD505-2E9C-101B-9397-08002B2CF9AE}" pid="84" name="x1ye=62">
    <vt:lpwstr>O4JnAj4rmfn7ysPY8EAZHwxes9o8NPoiGCdlD9k/Hfcv8SA4aIqht0jICSYu4ak46H1dl/5VT+tt5eAUALC8aljqFRIBF7aeF1e08dqWZVhY+b0UzuSIUPzgGOGvC8AfwttwOEmL/0q6ZgC1FU8ZC1KOkpc7Cz3AZrnMj2SPH+w/vdIatmS6MfdyHlhdaYY+Vo5UPWfIorNYy7qcxKpoYnmxigAtUWZXPvt9D4NFfGpJs/OKaWwxENnmOp7DOB0</vt:lpwstr>
  </property>
  <property fmtid="{D5CDD505-2E9C-101B-9397-08002B2CF9AE}" pid="85" name="x1ye=63">
    <vt:lpwstr>C+B6D35LdE5A0J7U/O104aTJpJiZt2lAc1Tvq+nS/6R2LpbfzvO/xWtkL7ZOtc2I5tGDxkgapf45j6YsiQDjscUiaRCPYuaw1KPY09lfKozi4BySuO3MjUBAtMOD+uROFUEpJV8JMP8iTp/40yz189nCChoxQDO0BQc0USP8ksXOTvUGNSSgg7bUzZLSQa9jWtQVxr4SDvrmakIrlTpBPxlkHtMKBKmjaN37Sai/oTn/naVXr4nMpHCtbYTPT/x</vt:lpwstr>
  </property>
  <property fmtid="{D5CDD505-2E9C-101B-9397-08002B2CF9AE}" pid="86" name="x1ye=64">
    <vt:lpwstr>mmeziTNh3uvn1u6AA0W7yo91MK+507H0cjccjGSiYjaxou8CfKif+htDEEy83GSt/WNGkUHf+WyF8wqidCEADTggCr+uSgIqjAKR+M+gAhCcJ9WdQ00l7Fra8lkAog8c1mcAk+gi8anUtv4DjMAF0IHwZtyK56lcxOIHEN7YoeLWoGmglyLelFjv5StwtLIgiTH93Cb4wu2H0CDiZFQ3XFfCvGAHaslimx38xq1i/ayq9YGL805/7jbCCd7tnBv</vt:lpwstr>
  </property>
  <property fmtid="{D5CDD505-2E9C-101B-9397-08002B2CF9AE}" pid="87" name="x1ye=65">
    <vt:lpwstr>pC3zRZfY+9OASFv6sx6V1+cmGgZ9nM9jQEHJJRF+2v7YsKDaJzGaIlUgHeTgfNtB/X9KI81uC4Yb/lohyJJ5BjLH7+rQRZ+DqF10KNvGbJAzgvUrQIcY7PTO3mJInxoQB4ekc4TGvoqUpAXrG0DJj4hPgNy/bD3lbkpuPzNP7Q0fHxLhAyYHvt527k3vPcEBI8uBo8ZaguoqRoUgjz33mMN7wciyhkRuylKCMmi54W+A+9ru3BITf5AVCyQjcjz</vt:lpwstr>
  </property>
  <property fmtid="{D5CDD505-2E9C-101B-9397-08002B2CF9AE}" pid="88" name="x1ye=66">
    <vt:lpwstr>jU0KPh6M/ZNozVoa2vvZM0d7LIGaWVVE02/6xK+911pVxwLnpU8K1yVmhJq/tjjHr78v8fLOJKRs0ZPa9xNta3INMA3PRQwkS/Dwm4m8fg8/cVJHnsB0BYQef+NyBYBlKY40DLO6DctKuBwZOzQomzafxiEOBbFc+S7Qvs3OK0qnJB8/EpuCFemrwv90KJSIlECtugyDj9jTrhnt/hKK2ZZSQhCjzQlkerLXEAsvzDvQmlDioPAfpfBWet9SoUh</vt:lpwstr>
  </property>
  <property fmtid="{D5CDD505-2E9C-101B-9397-08002B2CF9AE}" pid="89" name="x1ye=67">
    <vt:lpwstr>NEHosCtuAUePLh0uAR3ePrLX2dlcQIz8+1NDtzdinccHAhXT37d863xd4B4QOTCHXv29jCDY3am649cJSZw7lPyggCMQtFEJvLALy7HRN7+9IIntWU6Gqzx4SpdNu6z7UfI8is11QEb0W2vfMd8zUosZdIf8XfMvh94ux5en0+ddTJfZII80Dy5kUZTdo8z9qWrc7nyXiDc2EHvMyLdAFJ5qfGfe3ZhGKj3Z4hI0ETB75m9irga7E6G1jHLFaiY</vt:lpwstr>
  </property>
  <property fmtid="{D5CDD505-2E9C-101B-9397-08002B2CF9AE}" pid="90" name="x1ye=68">
    <vt:lpwstr>3BJaGyw/qta0rJUAWRwUTrXo9VkcWaZFS3ZL/IXOF3XecZCiwvy3C41DYyHXGFM/jf4bK7tgm8RDndqOLIOoVcl9/UDrfqX7qYE6cOXmqDIjGGq0gdOEDDFBI+MqFv2ThsY5p5xmenTF3CZoeRfNNb9PF97JEL08i0kb0TqXYWnUjiiflfoO7RIQ1DjHT64dDa6aI8omEpohiVu5Xy67o6psdtlyRjLEU3wXyZVV2m6IFd3Tni5Chc79QJHdkuo</vt:lpwstr>
  </property>
  <property fmtid="{D5CDD505-2E9C-101B-9397-08002B2CF9AE}" pid="91" name="x1ye=69">
    <vt:lpwstr>gjrxPs5Q0LHMKp0okp+HTuveMulfONZ9MaSThB68X9TnpHo1wbvmxitVUVUWC5HLp+vDrVaXWWvj9ILkjjKcT0dn1CdBZJmm0lrFXo5g1NMH21t8cAWpm1OCui2uGHaQ+ZIq7nbXMEHHpAhJoedxsBUGlDQHn5jfTjpr6tnIg/22dq8Z1Zjx2TeJd9TgsWdWS9z0LTn5U6WDjhz25raEKgwBROgdkTF1xeFZY7ViVjMCqH9UGigOwjev1LSiW32</vt:lpwstr>
  </property>
  <property fmtid="{D5CDD505-2E9C-101B-9397-08002B2CF9AE}" pid="92" name="x1ye=7">
    <vt:lpwstr>46iNdGnvNVoovesQBLft3Zz2Nd5/HKd2ScSjKFmmAuXYiIUNoPdYp8FKwuAcdhJwO4MwhwLtTMfD/8LxwtC0HUuxhqGig1JNDUPzEnkLTWEwebv7EdTpS7HGot1PEdidJqzvOHvWHHAvGEXPy4ZVbT4SR0iFphlWUZRf77JuF7wRgViQd/BhCmxDall8+LkitgT1LUfBzgUcg/dl6X50Vp0xIvhU/0YYX3hWWh7j9julgEPilyTnChIfvr7tTS+</vt:lpwstr>
  </property>
  <property fmtid="{D5CDD505-2E9C-101B-9397-08002B2CF9AE}" pid="93" name="x1ye=70">
    <vt:lpwstr>qKXL/rMbbVtgILr2lGVu1UAUda+cGhpszPPhCZmckM2EPY9FQ2rMcx4evtEmoCBvbeFSnt4/knKS/TbYSfV9HogMtUHG728m0mN6dzAWbA33TidWaOknt+dwhXJNXtq52pwYSJnqPSd3SczA/k+smvML2cUczOlQlBbDOgAP3tgtJQTRK1hwjhc8ue+OXpUOFEl8TikuaKMl7qAp0d1oB6tCMnXbx+3YJ3Z2SFiKeB+7XXyJsEHSVSvGHNMj7rI</vt:lpwstr>
  </property>
  <property fmtid="{D5CDD505-2E9C-101B-9397-08002B2CF9AE}" pid="94" name="x1ye=71">
    <vt:lpwstr>4n7qLzXhGt+x5OL7/Kze99pcPVFaCow4EIjGuhy0RSihfaCc8h5ueHCowQaDahLJ1GBnIDvrN1r4/CYUZ0RnBCqlP2Gs1PT2G1QbwpoWc1SMqEGiSGi6LLSrnR+PL0VQ8rVP0DQ2NdQfZH/YS9yYIqCrh+ThiYpHXIRvPm6Gi6SYSVCEiA9aSW4ltlbGjgJ7MkN/N3iVb4SU0URSJlNjl+dc8fxYy6HX4Zc+NVH1yj5Nf+QRwFcFI/U03Yncj5Z</vt:lpwstr>
  </property>
  <property fmtid="{D5CDD505-2E9C-101B-9397-08002B2CF9AE}" pid="95" name="x1ye=72">
    <vt:lpwstr>u91xrNk6C5JSZTBEsOl74l5b9sfYhnwn5M4+mjbyjVlqChhgfa31Q6THv118XrQ6Ek8tCjiFe1tLiqLBXmkB3MG2j/q4lTF9UduUwIu6BU4e7OYdqdmL/N82OKJZrThZ3r/ycfvWXBYPsIZSmKIfod9UZc7PbPz4vU0Qh1ayRW4x54csqAg87rAhbhEI+2uR1QHKgIacujsKyvYMvipQFBBWdcvx0UdslYo0Ay2iQqLoLHecjCLVG/5u8vLIxTg</vt:lpwstr>
  </property>
  <property fmtid="{D5CDD505-2E9C-101B-9397-08002B2CF9AE}" pid="96" name="x1ye=73">
    <vt:lpwstr>7QFTp8di/zw/QnJadUw/5+luK6EeXlkRSsQjAOdBnPpoZxh1QrCfFUH8oXwDrjWZCuDwSoh4/P+Pdx0xKnzUF5Vdewjy6mxECagxfNyxcSgwzQOwun2kUhDY5SOfi4Gs4nbhnmDRXNSXi7OCxuD7YJc7XUPfVkG9J+43n1CHXHDE4oAb4pr3/WkxnvqwUurvDFGDFKkgCGP3uV1f2UxLz6WGFT0nM/0riGkUYBGJ7kT+PSVFhXON4m+H2MpXk/B</vt:lpwstr>
  </property>
  <property fmtid="{D5CDD505-2E9C-101B-9397-08002B2CF9AE}" pid="97" name="x1ye=74">
    <vt:lpwstr>4JPT2MTyD3ICWCmINgmgN1Km8sJGO4ZH0M1XLUDFKmpbQmvZcCG5Q1s6u1rrg2eplsZ1bI3HkIAX56ajBqWjL0AYngU12mn7XeG/vHKMZXtFZs7BLEBL1RyeFyXd7f6jv6QoGPA+6YZVSz9Hzcj7U9U2nfzCfVgrXW9U/jaL0lsJH9g3aE9iBn74ReVhS64Omfgs2VagsPxRr2reCU7HFgRL9xIo77xhY4R5vfaETh/NcMt5imX5RzXYDPUYrXN</vt:lpwstr>
  </property>
  <property fmtid="{D5CDD505-2E9C-101B-9397-08002B2CF9AE}" pid="98" name="x1ye=75">
    <vt:lpwstr>kcNa5wEUWAz3wBoQEvazv2wPZc+RbD8amGQ4lqUXpEbisovcRfS0ET77PP8Jy9WJiSo794HwQdbGHyzVYujq//CKGgZDd0pRF8N3yk6+u/kOt+HPeMlmmzDQsJLlbCGxbUCGRMd6O7q0+cSbOT4ISdXnY/l4GzfgvogQaBiYDJMySLkI4+YJR0587SKO+qcBHV1aF+M1m5gMiOLw11OsrSWR65uYoqTI7MBfsXAXZuOvxFZkZ/Jmjbamu1Y4UM4</vt:lpwstr>
  </property>
  <property fmtid="{D5CDD505-2E9C-101B-9397-08002B2CF9AE}" pid="99" name="x1ye=76">
    <vt:lpwstr>6hXbfZXfUnDj8MTrFqOc7erli7CQ9kQtf7dwARzuWyJGnW4dxfr1aaiJLrg9RzX8/Cgp70BFg3neZT/LZ1H7TwN1n7R+ew+ovfuIbxRg5hTCV0X+BmxKhcYcT3sNUqpuSrpCG6uQ2ERgajZG6a1VcqrNqe7xEjiDkgDIdpi2Vp9XHRJaf70x+xS2VQn6MThxi82gyxdRyoLoaRlOlCmfofJZb8Oi7VE9M8OLBGnr6GkxF/lKH2B3v96KJxOILHm</vt:lpwstr>
  </property>
  <property fmtid="{D5CDD505-2E9C-101B-9397-08002B2CF9AE}" pid="100" name="x1ye=77">
    <vt:lpwstr>R0wgu/pRnH/4ea5SPqIyTCoFOdnKXlfo5ENkmpiz1+c29rRpLCQxUvk/YDPcSGGmucBA8wrStCB0s0Ax6NDmPB0g1SCmZl8gspLuxpXd0bEog0uLoWYWyX+TGhu+M2OOI2cWbCzesVfppPRhzrN6CSzxIdoquOyiarmirseAsVLj/t482dxlzENPafevK/fimLU/ochjeabpjm1ppI7+m3xQS/oM0RFoRct54RAWI2BPDVY240J0hNSta1kF5dc</vt:lpwstr>
  </property>
  <property fmtid="{D5CDD505-2E9C-101B-9397-08002B2CF9AE}" pid="101" name="x1ye=78">
    <vt:lpwstr>qgC85evgUHdwx+srBhJrrHsKHyij3LTZhRZMalK+J2GYuudc09vVU5p4C+F+Y38jOU+egrmeiXO3PcbwQNpaUFy9eGJBS+4vb06sqAHrvJS6zQq+buu2SwYvYZikKbtjZX9/VbxPmu9LyU2weFFX9AIopIlDg8sWVbrZOB2EijzZS6+F+z40qIR0bdwVDEG6gkkH1YiEbSJZPk2KSQSQj6udU4XGipdSJbEEx+NGELKpk2ScM07ONwegOuZD+5V</vt:lpwstr>
  </property>
  <property fmtid="{D5CDD505-2E9C-101B-9397-08002B2CF9AE}" pid="102" name="x1ye=79">
    <vt:lpwstr>UJ7SX/V+Tt2COU5r7PcuOLauSjlc8wtH41xqTfTn2kIwJ0H8ejLOU5aas7InilF0o2yfm+xwKsskFqtwK2IH9HqnGOCZTJHhB62AjcdmHwoUX3hIMBcTBn1ksCs++DalfxksjxGQAg+LKBCUa4erpDsPcgeTiQvYwhijrb1lDJwvjmRDVqqTZmrujjGXm6tQIiFSFSDnqU5wjvzxqmn4+MpmngUemHvCLXj7Z1K5K5Px4jKGDqbf5roKcF4i905</vt:lpwstr>
  </property>
  <property fmtid="{D5CDD505-2E9C-101B-9397-08002B2CF9AE}" pid="103" name="x1ye=8">
    <vt:lpwstr>RL90XTYloHXC0BvU6fg40ZPfLxrhYyCHGAGKoHSBXxNTcwydAS4IZ9TbjPYV084n9CNwd6GCXb9cAXcHxx9OHM0SVrzO+NuT2MhrHhXHmxkPuGNvJBCE20XtXOfXM6Xd/GzOnLEFSMTcJSiPb6kEATpLIl5vvSrSDETpuaq3OPbs/vE+JrizupOYjsMndUTELtA/HvHyHMQKAldT2m35HvPMKjfZ/vpbDqMVIdzlsptGGdztgQ4YQfZ0T9Sdggz</vt:lpwstr>
  </property>
  <property fmtid="{D5CDD505-2E9C-101B-9397-08002B2CF9AE}" pid="104" name="x1ye=80">
    <vt:lpwstr>77g45wC3TKEgh1O8fveY94Hmgci8+EHxiDqTXPQ0EB8BU9mQe5LoXvXH46Hszv78wr/MiYVNKP/RBlIdo3f3AB4cMnHL/Hxq3UalWLkjM1BvNKB5WH/7GNEoftdMtCXtOQIIdzWyXyEYrGduX+Ci+JZch0yEe0ZKYUBlfouoyAp6Caj+hOU5aYt/Y3KkB34RYPbqyERH7cxSuonq1p3efMSPzBrD47ZBoPT10972F95PVKXzytqU/JSW3898ami</vt:lpwstr>
  </property>
  <property fmtid="{D5CDD505-2E9C-101B-9397-08002B2CF9AE}" pid="105" name="x1ye=81">
    <vt:lpwstr>xlUiXW2YbgycoKkxtia9DmA+MS5nIAlSuq6aKcgHnU1I6LiMDb9suOcgQyfkYeCkj4q1a1nUlRy1pGjQcLUMCkL8FlxVe/kpDM+5ogoSLCT9UsG0HtgCFK944gkIL2h0zbBo1fjRUj0HKAMvHS5J3OqmpJoAzwH3AyztaxRVnUQoNI4xD5ZqRpewlr19lwmM/W9WV2hRgTaieQB9JwES8uWyYv8NPpJWa/aFJkT5F3gr8JLE3Z/dgndyzTJZ2nN</vt:lpwstr>
  </property>
  <property fmtid="{D5CDD505-2E9C-101B-9397-08002B2CF9AE}" pid="106" name="x1ye=82">
    <vt:lpwstr>YRp7QiWC6lgW9/nOl+vCd5shdaW5IeYmYjJZyk097Juj88332Q6rPeStksgx3rsZ0llZ2HvBIBNGp10bQxo4fMn7TChK8LCdxAbSjZ6LUylK1T9fzcmQKtL7rrn7/QrgQievWhYzQxRkMO7z/LhZ3f2BwvCQc/6OzH4LqQKZj04IBnRQd9d3i44pD9JTyrNrRbfwfySOlQpe5XQCpZatW1NsrAHuOuIcfCasvvu3SCT1ktVdSRURuPW7H6NyYRT</vt:lpwstr>
  </property>
  <property fmtid="{D5CDD505-2E9C-101B-9397-08002B2CF9AE}" pid="107" name="x1ye=83">
    <vt:lpwstr>G+iR1+QQX7zx5K8Cc039OhzinSR0c0TRqiKUjta7O/W3pjOVhOdlncRthawGhuRk3tWOdw4qWCh+EJIy7hUxGdA0TKXxQTgkRidU5PHyptGAhq9CNWk8MfdfQrkBm+TbnDobAJPEXR3fKg71+N3IqoJ6vO8Or2ajfwvW16eKTDQ+kiLxd56cP5ElvmEx7aUsFDKBD+DCB+zS0pcjOWaEBQ+tfptIaXbBZbH3nHzXrLBDevM0Hl00++QFEEXVw0M</vt:lpwstr>
  </property>
  <property fmtid="{D5CDD505-2E9C-101B-9397-08002B2CF9AE}" pid="108" name="x1ye=84">
    <vt:lpwstr>rmTbBkXOkNyHUfKtiuhORaifhg1zgnjppzqF16u0oPZn7J7eqTCPd052QSSzpH5JRnn0swS85IbcwBUdFOBuA9UEK/qKrdnP3dCV5Uf5cB9k2aavAs0+behGPd2ZRf6uEaIVqVfPyYGnDABkZE2qC59gsv9JnrU+fiEn5rVreMuNfpndxnvsQGoqSso7bquf2iXQXIcWkfQqT2ubzHFNeazRPI/ueqBuyrGzBi8d0ZOTIC3DxooBAbXAVKYhqaj</vt:lpwstr>
  </property>
  <property fmtid="{D5CDD505-2E9C-101B-9397-08002B2CF9AE}" pid="109" name="x1ye=85">
    <vt:lpwstr>LdfN9//tzXD09fqQU3QekN3JJ7F+URSeynErR3JoWH2Ogj4cgBm+3z5DaiGE8BhzxlGBotrWsDT8M5yM60imFA53Po646iyDsx3w1AoQywgFXPPpFCODqINOHFgZBm0ArTHer1Guhw8rI0kR24YQvxuAWlRrcReqluu9rYaXQKGLkum9+JbTlC8aa86Pl1A99aqcuCLg8Oh8H3kMWPs+f0y2Xxi4Gvh+Mgv20MGqBjQrwtzQZ01OBuZ0tG7om9m</vt:lpwstr>
  </property>
  <property fmtid="{D5CDD505-2E9C-101B-9397-08002B2CF9AE}" pid="110" name="x1ye=86">
    <vt:lpwstr>OPMgTGcb5YghGs+UXlpunkDM1aH1+YQkm0lkEorC8uWhPPsFuYc/eviEziuwvvjIR7Uj56YS5omGwac/Z5GiN5gfNPAgqKtL3TQxNzUUzZs4+TVF0JZHW7hAMbr8CYncWqyFLIqKpkTa978na/C8vf+svWXTa3AY0xYn8zgACpa1dN6SUmdlm+ipNtFJUSDG2J1Fe1ZWvI6+2uWjEkvvW+HuoBz6Sp4UMj0TYwOahMPcGyIAr6yiTIXlTzLrOxc</vt:lpwstr>
  </property>
  <property fmtid="{D5CDD505-2E9C-101B-9397-08002B2CF9AE}" pid="111" name="x1ye=87">
    <vt:lpwstr>OOOQZcrQcKuvxP3s+F5AsWBZ6yfSwf+hv69GSwENHz57nc4Tjzq/NYgbvZQ3qxcP8EaTnZT2hUeaPw5+DKdj5ypYQIo4O+Ro0DSt1Jar9zGpQSyMB0+H6rBWwWHXgYmYYa6E0PGYJENk9fNBz0ydEqtU2piNAGyKzwNAOpm9kAyrUAa2fCqKo9VWzvVWgZMTbzFp14mTEnMXRlqHXC4buGpBTFveh4iYI3hC7Ei8eC5TyR9IalSyeMkqu9H4Iuu</vt:lpwstr>
  </property>
  <property fmtid="{D5CDD505-2E9C-101B-9397-08002B2CF9AE}" pid="112" name="x1ye=88">
    <vt:lpwstr>RZnnE17W6D7tsGMO/BXg7+nhv5zC7CV4Vw/L6u+b6BfbLFjAKoBFH7No1955z+3dNVZBYoB2Lw+eyD/Qun6D7GyhTYZUSOxT0tV+UNbO0EDJoxd2ibI6hM/EiBh0QXdcl7tv+X1a4AsKsZZ84XpyxHV7x5352+BnavOD9B09p/kcPzcGn1EMgeoonHvmY9J8gK1EZcc0UgdUbOTRDAJuhwu3U6GeuOnWEhgbsAkQuXwDaDiMgRTQ3/Zx2d/RB3w</vt:lpwstr>
  </property>
  <property fmtid="{D5CDD505-2E9C-101B-9397-08002B2CF9AE}" pid="113" name="x1ye=89">
    <vt:lpwstr>aXJjIO6hyNmsR521W/CiJffuWMkOnYvZkI78Z9c45hAP65xMzAohZNAxbbBc5uNXX67WVEMFZJgIT22fXAnqfSBbNqntH3TuukCgOo5ogObuSslQOIqYB1ee6xwpVmBusyBclADJC06Nw9kyzrZntsoCiLC3B+3dGyYe4tNz8Bn50z+86xgDId+FwKy+Vj6sEFVMBqAqixnKEeSELi6ljHF19vZ/68hY681nxKJkYyA2p+CYcZ+dj46nzwV1BXr</vt:lpwstr>
  </property>
  <property fmtid="{D5CDD505-2E9C-101B-9397-08002B2CF9AE}" pid="114" name="x1ye=9">
    <vt:lpwstr>yMCZO2cy0FiMyG3ymr2Qs/BTJ1lK444tBKEhwz5xoQxSlteCmy1fk48HdtetbhswAr61d/lCynRVPsZeEZjIB35EmtQvhSZetHSQpQ/wZ4n9LAip7f1ToIMWn73YwUmbqzRqmzIKykfcIULkigt62s/iaS2yOmO23qTfsvZBa/hsslJdkBMcOk9H6x8hXXxclCXDPle/1Zscgk1ogA3ew0HqLfpVff/qiSgmlxSkNW8EMEwRUJNXBKl5+uPtGKN</vt:lpwstr>
  </property>
  <property fmtid="{D5CDD505-2E9C-101B-9397-08002B2CF9AE}" pid="115" name="x1ye=90">
    <vt:lpwstr>5rXuVMh5XpRn0H+6VJsiUeU2y3MWrHnCSnDg5NXr04Y04zVl+tMT7DvJxgj4d5I4dp/wDzlhkfs3DNYODQLF612tAO/jBfhfMMk6YrEg0oLouyr5qOVyusV76fAX9xqF+VwMiBB5dlpZYQqywWEml86c/PpP2olaDh09Ogd584KFAo1F/Zofd9nlRCPUGFFeRxUEQ2lqiYafcNhOJkuL+CcxNUdgnGElMsHMXdUUOTRRUAF/pUpJ+di9Rq0v3AT</vt:lpwstr>
  </property>
  <property fmtid="{D5CDD505-2E9C-101B-9397-08002B2CF9AE}" pid="116" name="x1ye=91">
    <vt:lpwstr>mRjxLccgsQp0Yzmw064yGK4Cxpei53AF56YdBFBa9IEuxR2z2raTbtp1uCiUGDythKfi2AeuJS+Y22XXeEaUUoZb4+2BU9I0XeklSgkZ0sWJg6GABovtMEkGhfxobciA7VNIzFPpBh5PL4KESyTvlk4ee7h4Sd/7gGXYnU+IKGyPRz0YxxFFo2+Kk12eI6DZSA9BYJd1RHYR4AYd4AMfiId2dT6u5CMCSfBhTpm4tErKTMJcnjZzLis0AVfr4l+</vt:lpwstr>
  </property>
  <property fmtid="{D5CDD505-2E9C-101B-9397-08002B2CF9AE}" pid="117" name="x1ye=92">
    <vt:lpwstr>n0MH218mnHVrVKs7G0/XnsXwW47CiM65roa5THqz3hfXVgFhDZBsCFI1/X2Ssxewd7bOtpMdCENWLl9DIRwsaOgoEvmkmK+wN1v8vQRFOtE6Wdqurhq+dqMKPmqV+LrjGE8bLXCvkuRz08RDw7eyfQr8QrQib/nV/vozCn1bCmwCwq7I8fMKTssl8OTBt9iP1N7anqer6WBPSIBERz2JDuYMSp4PwWcVGH04At4P1CYgH/FmP5GEUGN9l/mNCju</vt:lpwstr>
  </property>
  <property fmtid="{D5CDD505-2E9C-101B-9397-08002B2CF9AE}" pid="118" name="x1ye=93">
    <vt:lpwstr>Ll+PbLN7PmA7VSuvkUN5VjP3ZVhxczPWAD9jqmUNeFQfo7QFYNWkYK1kHhVnNc8CnSkoOyZqx2L+f2qbsB2Q0oE1aaUU5Y8SYIuaGNry1OBLW6PdIEPMQWJBrXEwcB93IonAyQE8kT5gCTiO4qUHAulA56YCLl86eFyHld2XDJAb97X609SB869UHAkgUoFO3LIYq/EUCiy8c8gUdU9lPsTFa0PWWIud6+tybTSyl92GRqDl/iGMjkFKZzEhnmL</vt:lpwstr>
  </property>
  <property fmtid="{D5CDD505-2E9C-101B-9397-08002B2CF9AE}" pid="119" name="x1ye=94">
    <vt:lpwstr>5UZJPmyveTYN2X30lN5YYcYdZqsEtKiSd7G2uiQSAxmKeJ2mSnw91arPeROiv+lUt8JoWZt7c3IjE+BfkqcvYvAMHf2gtkRLMyG6OablGwQJyA5/3Vzs8KlqG0uYG5VwgWJd3NaerooGjzQse0yE/ylt5Omx2EImESjUJFVOE7h7OJTVIqw21JDk1clZsDGvfpVmAXoDV488QlDDHj010pW+ktAC0H7U4fyna1QELyDLHpoykJdQlqPJ+vd/E1x</vt:lpwstr>
  </property>
  <property fmtid="{D5CDD505-2E9C-101B-9397-08002B2CF9AE}" pid="120" name="x1ye=95">
    <vt:lpwstr>GL90DNPQmp/kOUvl2dAK0fB+sB+MrinDVc679QRlIqqIa03duTXIejxPcUqO/FT1ZNWVoo+e36/RQK2WASU3EIuFC93mv3FxDswP6hBEInp0jmoOywslqSoIspRfhnQAugY6UhqOH5WmvXztcnkSSCxQJ6aiR91t99oTuY+lS6HC2THAqLpOg2jb3ECFoVw+ZKAJHIoCnMUFJGvlzYfeD/m7DmTuDK2cOFGyXrz2xRhQ9ok8hroyKV2PZRQh7VQ</vt:lpwstr>
  </property>
  <property fmtid="{D5CDD505-2E9C-101B-9397-08002B2CF9AE}" pid="121" name="x1ye=96">
    <vt:lpwstr>KxvfULrXNT99s8HAZ5sB2V9djl2+J5gpHwtUwQ0ys9/z2tIsju0BUW4cRwavcNBafTDZ5BG7efBzjsnq6LMGtiUDCnM9YEaGRoUKuX76YuPNQT3I36ZpFH7EXTWLFulj66cIErUZp/D9SMotY7a99l7/QTr1Om0uZoheuy/vKbBSnniztzc5VMy8+HvYmKMNprz098QTLBEIM/TElN0SDVdYaLZZ9bLn/dX6itsRuhY3AxYuythlS1x8adn6ce+</vt:lpwstr>
  </property>
  <property fmtid="{D5CDD505-2E9C-101B-9397-08002B2CF9AE}" pid="122" name="x1ye=97">
    <vt:lpwstr>FYJ70JWF4+VgT+pto9iuGIhQBkiIU34ezQ84+u3qqFfpce0gMfWQH8IfWowdO2EGgPoS5AG42Pz5bzgTxPUM5AuMJnn/5N9jYVv2yq6je1BjEx6nKNaKqZa7vvfbTm9VD0I/AmC3Vsr+n/5EHQtEOiuB2tr51BtNTvl9hAzMaomt9Penp9jmqlGAr3CoDYPOC45tvhf7LQ0ruZlgHCke0l7dG6ovgvc1RG4C82e5BKjf9YOjWPXloQ17LvHBO+V</vt:lpwstr>
  </property>
  <property fmtid="{D5CDD505-2E9C-101B-9397-08002B2CF9AE}" pid="123" name="x1ye=98">
    <vt:lpwstr>hAmAhpdgDg50fyMZeT8BxX5mQNeDiqfoO3d7x2IOHpd7+F5X9BIgn3QceZ78Y6W070UmaNqyGWAqgr95kLyLTpq02WdQ2JAOEjZPjQ/PAFMA0SpqcfYklvp72VDUGIBgUniiM3ttuc+NCPOFD3qrP7gi5NmotJ8tDgcvJVCcZ3vpijJ6YYk2+AEKMVExnj77GqQ7H63ozRLKhop05DZ2XuZTG7/LsAJ1xM0dXYF+kPvjJlNpRWvEVS42RXy1R2W</vt:lpwstr>
  </property>
  <property fmtid="{D5CDD505-2E9C-101B-9397-08002B2CF9AE}" pid="124" name="x1ye=99">
    <vt:lpwstr>M+afMTWjP/1epYrLfCr8kkdp9aP3p0PFxgWX9HX5G2aN0zQVw+4m2JfWqlFfE3fmIEmINYWyG4R5hhM1jeVWOtO3v92iqZUdsBpCsLN3Vxiy3M1qgjK90f3Gc+rTLo/ZyGWRS6WBXKXVxi7op+NPAQsLpq4SJd7oxnaEusHdLpmszInx6qipoKOd96+PuB4GjnS04avbKzcObJtqrqp0FiuTLQHgnXSXkBPJ75T2js/l8HnYVL7ZzQVzoeE5Art</vt:lpwstr>
  </property>
</Properties>
</file>