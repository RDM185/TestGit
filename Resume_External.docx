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ametable"/>
        <w:tblW w:w="11520" w:type="dxa"/>
        <w:tblCellSpacing w:w="0" w:type="dxa"/>
        <w:tblCellMar>
          <w:left w:w="0" w:type="dxa"/>
          <w:right w:w="0" w:type="dxa"/>
        </w:tblCellMar>
        <w:tblLook w:val="05E0" w:firstRow="1" w:lastRow="1" w:firstColumn="1" w:lastColumn="1" w:noHBand="0" w:noVBand="1"/>
      </w:tblPr>
      <w:tblGrid>
        <w:gridCol w:w="11520"/>
      </w:tblGrid>
      <w:tr w:rsidR="001256C8" w14:paraId="26585993" w14:textId="77777777">
        <w:trPr>
          <w:tblCellSpacing w:w="0" w:type="dxa"/>
        </w:trPr>
        <w:tc>
          <w:tcPr>
            <w:tcW w:w="0" w:type="auto"/>
            <w:shd w:val="clear" w:color="auto" w:fill="3C5769"/>
            <w:tcMar>
              <w:top w:w="0" w:type="dxa"/>
              <w:left w:w="0" w:type="dxa"/>
              <w:bottom w:w="0" w:type="dxa"/>
              <w:right w:w="0" w:type="dxa"/>
            </w:tcMar>
            <w:vAlign w:val="bottom"/>
            <w:hideMark/>
          </w:tcPr>
          <w:p w14:paraId="1C20BEAA" w14:textId="0B806892" w:rsidR="001256C8" w:rsidRDefault="001256C8">
            <w:pPr>
              <w:pStyle w:val="monogram"/>
              <w:spacing w:line="720" w:lineRule="atLeast"/>
              <w:rPr>
                <w:rStyle w:val="divdocumentdivPARAGRAPHNAME"/>
                <w:b/>
                <w:bCs/>
                <w:spacing w:val="30"/>
                <w:sz w:val="52"/>
                <w:szCs w:val="52"/>
                <w:shd w:val="clear" w:color="auto" w:fill="auto"/>
              </w:rPr>
            </w:pPr>
          </w:p>
          <w:p w14:paraId="2F3F3170" w14:textId="49B716EE" w:rsidR="001256C8" w:rsidRDefault="00297B82">
            <w:pPr>
              <w:spacing w:after="300" w:line="720" w:lineRule="atLeast"/>
              <w:jc w:val="center"/>
              <w:rPr>
                <w:rStyle w:val="span"/>
                <w:rFonts w:ascii="Georgia, serif" w:eastAsia="Georgia, serif" w:hAnsi="Georgia, serif" w:cs="Georgia, serif"/>
                <w:b/>
                <w:bCs/>
                <w:i/>
                <w:iCs/>
                <w:color w:val="FFFFFF"/>
                <w:spacing w:val="30"/>
                <w:sz w:val="52"/>
                <w:szCs w:val="52"/>
              </w:rPr>
            </w:pPr>
            <w:r>
              <w:rPr>
                <w:rStyle w:val="divdocumentdivPARAGRAPHNAME"/>
                <w:rFonts w:ascii="Georgia, serif" w:eastAsia="Georgia, serif" w:hAnsi="Georgia, serif" w:cs="Georgia, serif"/>
                <w:b/>
                <w:bCs/>
                <w:i/>
                <w:iCs/>
                <w:spacing w:val="30"/>
                <w:sz w:val="52"/>
                <w:szCs w:val="52"/>
                <w:shd w:val="clear" w:color="auto" w:fill="auto"/>
              </w:rPr>
              <w:t>R</w:t>
            </w:r>
            <w:r>
              <w:rPr>
                <w:rStyle w:val="divdocumentdivPARAGRAPHNAME"/>
                <w:rFonts w:eastAsia="Georgia, serif"/>
                <w:b/>
                <w:bCs/>
                <w:i/>
                <w:iCs/>
                <w:spacing w:val="30"/>
                <w:sz w:val="52"/>
                <w:szCs w:val="52"/>
                <w:shd w:val="clear" w:color="auto" w:fill="auto"/>
              </w:rPr>
              <w:t>amdhan</w:t>
            </w:r>
            <w:r w:rsidR="00AA6274">
              <w:rPr>
                <w:rStyle w:val="divdocumentdivPARAGRAPHNAME"/>
                <w:rFonts w:ascii="Georgia, serif" w:eastAsia="Georgia, serif" w:hAnsi="Georgia, serif" w:cs="Georgia, serif"/>
                <w:b/>
                <w:bCs/>
                <w:i/>
                <w:iCs/>
                <w:spacing w:val="30"/>
                <w:sz w:val="52"/>
                <w:szCs w:val="52"/>
                <w:shd w:val="clear" w:color="auto" w:fill="auto"/>
              </w:rPr>
              <w:t xml:space="preserve"> </w:t>
            </w:r>
            <w:r>
              <w:rPr>
                <w:rStyle w:val="divdocumentdivPARAGRAPHNAME"/>
                <w:rFonts w:ascii="Georgia, serif" w:eastAsia="Georgia, serif" w:hAnsi="Georgia, serif" w:cs="Georgia, serif"/>
                <w:b/>
                <w:bCs/>
                <w:i/>
                <w:iCs/>
                <w:spacing w:val="30"/>
                <w:sz w:val="52"/>
                <w:szCs w:val="52"/>
                <w:shd w:val="clear" w:color="auto" w:fill="auto"/>
              </w:rPr>
              <w:t>M</w:t>
            </w:r>
            <w:r>
              <w:rPr>
                <w:rStyle w:val="divdocumentdivPARAGRAPHNAME"/>
                <w:rFonts w:eastAsia="Georgia, serif"/>
                <w:b/>
                <w:bCs/>
                <w:i/>
                <w:iCs/>
                <w:spacing w:val="30"/>
                <w:sz w:val="52"/>
                <w:szCs w:val="52"/>
                <w:shd w:val="clear" w:color="auto" w:fill="auto"/>
              </w:rPr>
              <w:t>ahto</w:t>
            </w:r>
          </w:p>
        </w:tc>
      </w:tr>
    </w:tbl>
    <w:p w14:paraId="2671259C" w14:textId="77777777" w:rsidR="001256C8" w:rsidRDefault="001256C8">
      <w:pPr>
        <w:rPr>
          <w:vanish/>
        </w:rPr>
      </w:pPr>
    </w:p>
    <w:tbl>
      <w:tblPr>
        <w:tblStyle w:val="divdocumentparentContainer"/>
        <w:tblW w:w="11556" w:type="dxa"/>
        <w:tblInd w:w="5" w:type="dxa"/>
        <w:tblLayout w:type="fixed"/>
        <w:tblCellMar>
          <w:left w:w="0" w:type="dxa"/>
          <w:right w:w="0" w:type="dxa"/>
        </w:tblCellMar>
        <w:tblLook w:val="05E0" w:firstRow="1" w:lastRow="1" w:firstColumn="1" w:lastColumn="1" w:noHBand="0" w:noVBand="1"/>
      </w:tblPr>
      <w:tblGrid>
        <w:gridCol w:w="236"/>
        <w:gridCol w:w="6620"/>
        <w:gridCol w:w="300"/>
        <w:gridCol w:w="300"/>
        <w:gridCol w:w="3800"/>
        <w:gridCol w:w="300"/>
      </w:tblGrid>
      <w:tr w:rsidR="001256C8" w14:paraId="4837C32D" w14:textId="77777777" w:rsidTr="00275E22">
        <w:tc>
          <w:tcPr>
            <w:tcW w:w="236" w:type="dxa"/>
            <w:tcMar>
              <w:top w:w="5" w:type="dxa"/>
              <w:left w:w="5" w:type="dxa"/>
              <w:bottom w:w="5" w:type="dxa"/>
              <w:right w:w="5" w:type="dxa"/>
            </w:tcMar>
            <w:hideMark/>
          </w:tcPr>
          <w:p w14:paraId="5DBC96E7" w14:textId="77777777" w:rsidR="001256C8" w:rsidRDefault="001256C8">
            <w:pPr>
              <w:pStyle w:val="leftboxleftpaddingcellParagraph"/>
              <w:spacing w:line="300" w:lineRule="atLeast"/>
              <w:rPr>
                <w:rStyle w:val="leftboxleftpaddingcell"/>
                <w:rFonts w:ascii="Palatino Linotype" w:eastAsia="Palatino Linotype" w:hAnsi="Palatino Linotype" w:cs="Palatino Linotype"/>
                <w:color w:val="4A4A4A"/>
                <w:sz w:val="20"/>
                <w:szCs w:val="20"/>
              </w:rPr>
            </w:pPr>
          </w:p>
        </w:tc>
        <w:tc>
          <w:tcPr>
            <w:tcW w:w="6620" w:type="dxa"/>
            <w:tcMar>
              <w:top w:w="5" w:type="dxa"/>
              <w:left w:w="5" w:type="dxa"/>
              <w:bottom w:w="5" w:type="dxa"/>
              <w:right w:w="5" w:type="dxa"/>
            </w:tcMar>
            <w:hideMark/>
          </w:tcPr>
          <w:p w14:paraId="26F615D4" w14:textId="77777777" w:rsidR="001256C8" w:rsidRDefault="00AA6274">
            <w:pPr>
              <w:pStyle w:val="divdocumentdivsectiontitle"/>
              <w:pBdr>
                <w:top w:val="none" w:sz="0" w:space="15" w:color="auto"/>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Professional Summary</w:t>
            </w:r>
          </w:p>
          <w:p w14:paraId="49B02DCC" w14:textId="77777777" w:rsidR="00B825A6"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Around 5 years of IT professional experience in Object-Oriented Analysis and Design, Development, Testing and Maintenance. Web Development using Asp.net</w:t>
            </w:r>
            <w:r w:rsidR="00B825A6">
              <w:rPr>
                <w:rStyle w:val="left-box"/>
                <w:rFonts w:ascii="Palatino Linotype" w:eastAsia="Palatino Linotype" w:hAnsi="Palatino Linotype" w:cs="Palatino Linotype"/>
                <w:color w:val="4A4A4A"/>
                <w:sz w:val="20"/>
                <w:szCs w:val="20"/>
              </w:rPr>
              <w:t xml:space="preserve"> MVC</w:t>
            </w:r>
            <w:r>
              <w:rPr>
                <w:rStyle w:val="left-box"/>
                <w:rFonts w:ascii="Palatino Linotype" w:eastAsia="Palatino Linotype" w:hAnsi="Palatino Linotype" w:cs="Palatino Linotype"/>
                <w:color w:val="4A4A4A"/>
                <w:sz w:val="20"/>
                <w:szCs w:val="20"/>
              </w:rPr>
              <w:t>.</w:t>
            </w:r>
          </w:p>
          <w:p w14:paraId="06D9C567"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p>
          <w:p w14:paraId="6B76AF2C"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rPr>
            </w:pPr>
            <w:r w:rsidRPr="00B825A6">
              <w:rPr>
                <w:rStyle w:val="left-box"/>
                <w:rFonts w:ascii="Palatino Linotype" w:eastAsia="Palatino Linotype" w:hAnsi="Palatino Linotype" w:cs="Palatino Linotype"/>
                <w:color w:val="4A4A4A"/>
                <w:sz w:val="20"/>
                <w:szCs w:val="20"/>
              </w:rPr>
              <w:t>Excellent front-end, UI development skills using scripting languages like jQuery, HTML5, Bootstrap, CSS3, JavaScript and its libraries</w:t>
            </w:r>
            <w:r w:rsidRPr="00B825A6">
              <w:rPr>
                <w:rStyle w:val="left-box"/>
                <w:rFonts w:ascii="Palatino Linotype" w:eastAsia="Palatino Linotype" w:hAnsi="Palatino Linotype" w:cs="Palatino Linotype"/>
                <w:color w:val="4A4A4A"/>
              </w:rPr>
              <w:t>.</w:t>
            </w:r>
          </w:p>
          <w:p w14:paraId="432B1203"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rPr>
              <w:t xml:space="preserve"> </w:t>
            </w:r>
            <w:r>
              <w:t xml:space="preserve"> </w:t>
            </w:r>
          </w:p>
          <w:p w14:paraId="665ECDA3" w14:textId="77777777" w:rsid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Experience in developing web applications with frameworks: Entity Framework, Dot Net Framework 4.0. and above </w:t>
            </w:r>
          </w:p>
          <w:p w14:paraId="5E03CA2B" w14:textId="77777777" w:rsidR="00B825A6" w:rsidRPr="00B825A6" w:rsidRDefault="00B825A6" w:rsidP="00B825A6">
            <w:pPr>
              <w:pStyle w:val="p"/>
              <w:spacing w:line="300" w:lineRule="atLeast"/>
              <w:rPr>
                <w:rStyle w:val="left-box"/>
                <w:rFonts w:ascii="Palatino Linotype" w:eastAsia="Palatino Linotype" w:hAnsi="Palatino Linotype" w:cs="Palatino Linotype"/>
                <w:color w:val="4A4A4A"/>
                <w:sz w:val="20"/>
                <w:szCs w:val="20"/>
              </w:rPr>
            </w:pPr>
            <w:r>
              <w:t xml:space="preserve"> </w:t>
            </w:r>
          </w:p>
          <w:p w14:paraId="526FB94C" w14:textId="77777777" w:rsidR="00B825A6" w:rsidRDefault="00B825A6" w:rsidP="002E100A">
            <w:pPr>
              <w:pStyle w:val="p"/>
              <w:numPr>
                <w:ilvl w:val="0"/>
                <w:numId w:val="19"/>
              </w:numPr>
              <w:spacing w:line="300" w:lineRule="atLeast"/>
            </w:pPr>
            <w:r w:rsidRPr="00B825A6">
              <w:rPr>
                <w:rStyle w:val="left-box"/>
                <w:rFonts w:ascii="Palatino Linotype" w:eastAsia="Palatino Linotype" w:hAnsi="Palatino Linotype" w:cs="Palatino Linotype"/>
                <w:color w:val="4A4A4A"/>
                <w:sz w:val="20"/>
                <w:szCs w:val="20"/>
              </w:rPr>
              <w:t xml:space="preserve">Experience in working with customers to determine their needs, gather, analyze and document requirements, communicate with customers throughout the development cycle, manage customer expectations, resolve issues and provide project status </w:t>
            </w:r>
          </w:p>
          <w:p w14:paraId="2324851C" w14:textId="77777777" w:rsidR="00B825A6" w:rsidRDefault="00B825A6" w:rsidP="00B825A6">
            <w:pPr>
              <w:pStyle w:val="Default"/>
            </w:pPr>
            <w:r>
              <w:t xml:space="preserve"> </w:t>
            </w:r>
          </w:p>
          <w:p w14:paraId="4B13373F" w14:textId="77777777" w:rsidR="00B825A6" w:rsidRPr="00B825A6" w:rsidRDefault="00B825A6"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sidRPr="00B825A6">
              <w:rPr>
                <w:rStyle w:val="left-box"/>
                <w:rFonts w:ascii="Palatino Linotype" w:eastAsia="Palatino Linotype" w:hAnsi="Palatino Linotype" w:cs="Palatino Linotype"/>
                <w:color w:val="4A4A4A"/>
                <w:sz w:val="20"/>
                <w:szCs w:val="20"/>
              </w:rPr>
              <w:t xml:space="preserve">Excellent Interpersonal skills, outstanding problem solving and decision-making skills. </w:t>
            </w:r>
          </w:p>
          <w:p w14:paraId="3B3B4EF1" w14:textId="77777777" w:rsidR="00B825A6" w:rsidRDefault="00B825A6" w:rsidP="002E100A">
            <w:pPr>
              <w:pStyle w:val="p"/>
              <w:pBdr>
                <w:left w:val="none" w:sz="0" w:space="2" w:color="auto"/>
              </w:pBdr>
              <w:spacing w:line="300" w:lineRule="atLeast"/>
              <w:rPr>
                <w:rStyle w:val="left-box"/>
                <w:rFonts w:ascii="Palatino Linotype" w:eastAsia="Palatino Linotype" w:hAnsi="Palatino Linotype" w:cs="Palatino Linotype"/>
                <w:color w:val="4A4A4A"/>
                <w:sz w:val="20"/>
                <w:szCs w:val="20"/>
              </w:rPr>
            </w:pPr>
          </w:p>
          <w:p w14:paraId="6D505255" w14:textId="4F2CBB1D" w:rsidR="001256C8"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Experienced </w:t>
            </w:r>
            <w:r w:rsidR="00B625C7">
              <w:rPr>
                <w:rStyle w:val="left-box"/>
                <w:rFonts w:ascii="Palatino Linotype" w:eastAsia="Palatino Linotype" w:hAnsi="Palatino Linotype" w:cs="Palatino Linotype"/>
                <w:color w:val="4A4A4A"/>
                <w:sz w:val="20"/>
                <w:szCs w:val="20"/>
              </w:rPr>
              <w:t>Senior Analyst</w:t>
            </w:r>
            <w:r w:rsidR="00B825A6" w:rsidRPr="00941D01">
              <w:rPr>
                <w:rStyle w:val="left-box"/>
                <w:rFonts w:ascii="Palatino Linotype" w:eastAsia="Palatino Linotype" w:hAnsi="Palatino Linotype" w:cs="Palatino Linotype"/>
                <w:color w:val="4A4A4A"/>
                <w:sz w:val="20"/>
                <w:szCs w:val="20"/>
              </w:rPr>
              <w:t xml:space="preserve"> – Digital Transformation</w:t>
            </w:r>
            <w:r>
              <w:rPr>
                <w:rStyle w:val="left-box"/>
                <w:rFonts w:ascii="Palatino Linotype" w:eastAsia="Palatino Linotype" w:hAnsi="Palatino Linotype" w:cs="Palatino Linotype"/>
                <w:color w:val="4A4A4A"/>
                <w:sz w:val="20"/>
                <w:szCs w:val="20"/>
              </w:rPr>
              <w:t xml:space="preserve"> with top-notch implementation and project management abilities. Highly organized, methodical and skilled at overseeing daily milestones across high-performance teams. Well-versed in </w:t>
            </w:r>
            <w:r w:rsidR="004246F8" w:rsidRPr="00941D01">
              <w:rPr>
                <w:rStyle w:val="left-box"/>
                <w:rFonts w:ascii="Palatino Linotype" w:eastAsia="Palatino Linotype" w:hAnsi="Palatino Linotype" w:cs="Palatino Linotype"/>
                <w:color w:val="4A4A4A"/>
                <w:sz w:val="20"/>
                <w:szCs w:val="20"/>
              </w:rPr>
              <w:t>Ag</w:t>
            </w:r>
            <w:r w:rsidR="00941D01" w:rsidRPr="00941D01">
              <w:rPr>
                <w:rStyle w:val="left-box"/>
                <w:rFonts w:ascii="Palatino Linotype" w:eastAsia="Palatino Linotype" w:hAnsi="Palatino Linotype" w:cs="Palatino Linotype"/>
                <w:color w:val="4A4A4A"/>
                <w:sz w:val="20"/>
                <w:szCs w:val="20"/>
              </w:rPr>
              <w:t>il</w:t>
            </w:r>
            <w:r w:rsidR="004246F8" w:rsidRPr="00941D01">
              <w:rPr>
                <w:rStyle w:val="left-box"/>
                <w:rFonts w:ascii="Palatino Linotype" w:eastAsia="Palatino Linotype" w:hAnsi="Palatino Linotype" w:cs="Palatino Linotype"/>
                <w:color w:val="4A4A4A"/>
                <w:sz w:val="20"/>
                <w:szCs w:val="20"/>
              </w:rPr>
              <w:t>e, Scrum</w:t>
            </w:r>
            <w:r>
              <w:rPr>
                <w:rStyle w:val="left-box"/>
                <w:rFonts w:ascii="Palatino Linotype" w:eastAsia="Palatino Linotype" w:hAnsi="Palatino Linotype" w:cs="Palatino Linotype"/>
                <w:color w:val="4A4A4A"/>
                <w:sz w:val="20"/>
                <w:szCs w:val="20"/>
              </w:rPr>
              <w:t xml:space="preserve"> planning and deployment.</w:t>
            </w:r>
          </w:p>
          <w:p w14:paraId="3D737E77" w14:textId="77777777" w:rsidR="00B825A6" w:rsidRDefault="00B825A6">
            <w:pPr>
              <w:pStyle w:val="p"/>
              <w:spacing w:line="300" w:lineRule="atLeast"/>
              <w:rPr>
                <w:rStyle w:val="left-box"/>
                <w:rFonts w:ascii="Palatino Linotype" w:eastAsia="Palatino Linotype" w:hAnsi="Palatino Linotype" w:cs="Palatino Linotype"/>
                <w:color w:val="4A4A4A"/>
                <w:sz w:val="20"/>
                <w:szCs w:val="20"/>
              </w:rPr>
            </w:pPr>
          </w:p>
          <w:p w14:paraId="12C7712D" w14:textId="5AD1B818" w:rsidR="001256C8" w:rsidRDefault="00AA6274" w:rsidP="002E100A">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Hardworking Project Manager gifted at performance specification and reviewing designs to meet client expectations. </w:t>
            </w:r>
            <w:r w:rsidR="00B825A6">
              <w:rPr>
                <w:rStyle w:val="left-box"/>
                <w:rFonts w:ascii="Palatino Linotype" w:eastAsia="Palatino Linotype" w:hAnsi="Palatino Linotype" w:cs="Palatino Linotype"/>
                <w:color w:val="4A4A4A"/>
                <w:sz w:val="20"/>
                <w:szCs w:val="20"/>
              </w:rPr>
              <w:t>Engaging and personable professional monitors work quality</w:t>
            </w:r>
            <w:r>
              <w:rPr>
                <w:rStyle w:val="left-box"/>
                <w:rFonts w:ascii="Palatino Linotype" w:eastAsia="Palatino Linotype" w:hAnsi="Palatino Linotype" w:cs="Palatino Linotype"/>
                <w:color w:val="4A4A4A"/>
                <w:sz w:val="20"/>
                <w:szCs w:val="20"/>
              </w:rPr>
              <w:t xml:space="preserve"> manages key milestones and delivers exemplary customer service. Exhibits excellent technical skills in using project management methodologies,</w:t>
            </w:r>
            <w:r w:rsidR="00A96772">
              <w:rPr>
                <w:rStyle w:val="left-box"/>
                <w:rFonts w:ascii="Palatino Linotype" w:eastAsia="Palatino Linotype" w:hAnsi="Palatino Linotype" w:cs="Palatino Linotype"/>
                <w:color w:val="4A4A4A"/>
                <w:sz w:val="20"/>
                <w:szCs w:val="20"/>
              </w:rPr>
              <w:t xml:space="preserve"> project </w:t>
            </w:r>
            <w:r w:rsidR="002E100A">
              <w:rPr>
                <w:rStyle w:val="left-box"/>
                <w:rFonts w:ascii="Palatino Linotype" w:eastAsia="Palatino Linotype" w:hAnsi="Palatino Linotype" w:cs="Palatino Linotype"/>
                <w:color w:val="4A4A4A"/>
                <w:sz w:val="20"/>
                <w:szCs w:val="20"/>
              </w:rPr>
              <w:t>management and</w:t>
            </w:r>
            <w:r>
              <w:rPr>
                <w:rStyle w:val="left-box"/>
                <w:rFonts w:ascii="Palatino Linotype" w:eastAsia="Palatino Linotype" w:hAnsi="Palatino Linotype" w:cs="Palatino Linotype"/>
                <w:color w:val="4A4A4A"/>
                <w:sz w:val="20"/>
                <w:szCs w:val="20"/>
              </w:rPr>
              <w:t xml:space="preserve"> database tools to increase productivity, quality and throughput.</w:t>
            </w:r>
          </w:p>
          <w:p w14:paraId="084D8BF1" w14:textId="77777777" w:rsidR="00B825A6" w:rsidRDefault="00B825A6">
            <w:pPr>
              <w:pStyle w:val="p"/>
              <w:spacing w:line="300" w:lineRule="atLeast"/>
              <w:rPr>
                <w:rStyle w:val="left-box"/>
                <w:rFonts w:ascii="Palatino Linotype" w:eastAsia="Palatino Linotype" w:hAnsi="Palatino Linotype" w:cs="Palatino Linotype"/>
                <w:color w:val="4A4A4A"/>
                <w:sz w:val="20"/>
                <w:szCs w:val="20"/>
              </w:rPr>
            </w:pPr>
          </w:p>
          <w:p w14:paraId="21FE3FB2" w14:textId="77777777"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Adaptable Project Manager with distinguished knowledge of designing and proposing projects and managing operational infrastructure. </w:t>
            </w:r>
          </w:p>
          <w:p w14:paraId="31DE4A69" w14:textId="77777777" w:rsidR="008842E0" w:rsidRDefault="008842E0" w:rsidP="008842E0">
            <w:pPr>
              <w:pStyle w:val="p"/>
              <w:spacing w:line="300" w:lineRule="atLeast"/>
              <w:rPr>
                <w:rStyle w:val="left-box"/>
                <w:rFonts w:ascii="Palatino Linotype" w:eastAsia="Palatino Linotype" w:hAnsi="Palatino Linotype" w:cs="Palatino Linotype"/>
                <w:color w:val="4A4A4A"/>
                <w:sz w:val="20"/>
                <w:szCs w:val="20"/>
              </w:rPr>
            </w:pPr>
          </w:p>
          <w:p w14:paraId="37D96135" w14:textId="77777777" w:rsidR="001256C8" w:rsidRDefault="00AA6274" w:rsidP="008842E0">
            <w:pPr>
              <w:pStyle w:val="p"/>
              <w:numPr>
                <w:ilvl w:val="0"/>
                <w:numId w:val="19"/>
              </w:numPr>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Software Developer skilled at technical leadership, communication and presentations. Experienced in full project life cycle from design to implementation to integration.</w:t>
            </w:r>
          </w:p>
          <w:p w14:paraId="2972F789" w14:textId="77777777" w:rsidR="001256C8" w:rsidRDefault="00AA6274">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lastRenderedPageBreak/>
              <w:t>Work History</w:t>
            </w:r>
          </w:p>
          <w:p w14:paraId="3A8F0EF9" w14:textId="0AA66741" w:rsidR="001256C8" w:rsidRDefault="00AA6274">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FIS Global Business Solutions India Pvt. Ltd, Udyog Vihar Phase - IV</w:t>
            </w:r>
            <w:r>
              <w:rPr>
                <w:rStyle w:val="span"/>
                <w:rFonts w:ascii="Palatino Linotype" w:eastAsia="Palatino Linotype" w:hAnsi="Palatino Linotype" w:cs="Palatino Linotype"/>
                <w:color w:val="4A4A4A"/>
                <w:sz w:val="20"/>
                <w:szCs w:val="20"/>
              </w:rPr>
              <w:t xml:space="preserve"> - </w:t>
            </w:r>
            <w:r w:rsidR="009D4645">
              <w:rPr>
                <w:rStyle w:val="txtBold"/>
                <w:rFonts w:ascii="Palatino Linotype" w:eastAsia="Palatino Linotype" w:hAnsi="Palatino Linotype" w:cs="Palatino Linotype"/>
                <w:color w:val="4A4A4A"/>
                <w:sz w:val="20"/>
                <w:szCs w:val="20"/>
              </w:rPr>
              <w:t>Senior Analyst</w:t>
            </w:r>
            <w:r>
              <w:rPr>
                <w:rStyle w:val="txtBold"/>
                <w:rFonts w:ascii="Palatino Linotype" w:eastAsia="Palatino Linotype" w:hAnsi="Palatino Linotype" w:cs="Palatino Linotype"/>
                <w:color w:val="4A4A4A"/>
                <w:sz w:val="20"/>
                <w:szCs w:val="20"/>
              </w:rPr>
              <w:t xml:space="preserve"> </w:t>
            </w:r>
            <w:r w:rsidR="003F0E79">
              <w:rPr>
                <w:rStyle w:val="txtBold"/>
                <w:rFonts w:ascii="Palatino Linotype" w:eastAsia="Palatino Linotype" w:hAnsi="Palatino Linotype" w:cs="Palatino Linotype"/>
                <w:color w:val="4A4A4A"/>
                <w:sz w:val="20"/>
                <w:szCs w:val="20"/>
              </w:rPr>
              <w:t xml:space="preserve">- </w:t>
            </w:r>
            <w:r>
              <w:rPr>
                <w:rStyle w:val="txtBold"/>
                <w:rFonts w:ascii="Palatino Linotype" w:eastAsia="Palatino Linotype" w:hAnsi="Palatino Linotype" w:cs="Palatino Linotype"/>
                <w:color w:val="4A4A4A"/>
                <w:sz w:val="20"/>
                <w:szCs w:val="20"/>
              </w:rPr>
              <w:t>Digital Transformation</w:t>
            </w:r>
            <w:r>
              <w:rPr>
                <w:rStyle w:val="singlecolumnspanpaddedlinenth-child1"/>
                <w:rFonts w:ascii="Palatino Linotype" w:eastAsia="Palatino Linotype" w:hAnsi="Palatino Linotype" w:cs="Palatino Linotype"/>
                <w:color w:val="4A4A4A"/>
                <w:sz w:val="20"/>
                <w:szCs w:val="20"/>
              </w:rPr>
              <w:t xml:space="preserve"> </w:t>
            </w:r>
          </w:p>
          <w:p w14:paraId="1D3E35E2" w14:textId="77777777" w:rsidR="001256C8" w:rsidRDefault="00AA6274">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Gurgaon, Haryana</w:t>
            </w:r>
          </w:p>
          <w:p w14:paraId="76A5E741" w14:textId="174CF623" w:rsidR="001256C8" w:rsidRDefault="009F22AD">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04</w:t>
            </w:r>
            <w:r w:rsidR="00AA6274">
              <w:rPr>
                <w:rStyle w:val="span"/>
                <w:rFonts w:ascii="Palatino Linotype" w:eastAsia="Palatino Linotype" w:hAnsi="Palatino Linotype" w:cs="Palatino Linotype"/>
                <w:i/>
                <w:iCs/>
                <w:color w:val="4A4A4A"/>
                <w:sz w:val="20"/>
                <w:szCs w:val="20"/>
              </w:rPr>
              <w:t>/201</w:t>
            </w:r>
            <w:r>
              <w:rPr>
                <w:rStyle w:val="span"/>
                <w:rFonts w:ascii="Palatino Linotype" w:eastAsia="Palatino Linotype" w:hAnsi="Palatino Linotype" w:cs="Palatino Linotype"/>
                <w:i/>
                <w:iCs/>
                <w:color w:val="4A4A4A"/>
                <w:sz w:val="20"/>
                <w:szCs w:val="20"/>
              </w:rPr>
              <w:t>9</w:t>
            </w:r>
            <w:r w:rsidR="00AA6274">
              <w:rPr>
                <w:rStyle w:val="span"/>
                <w:rFonts w:ascii="Palatino Linotype" w:eastAsia="Palatino Linotype" w:hAnsi="Palatino Linotype" w:cs="Palatino Linotype"/>
                <w:i/>
                <w:iCs/>
                <w:color w:val="4A4A4A"/>
                <w:sz w:val="20"/>
                <w:szCs w:val="20"/>
              </w:rPr>
              <w:t xml:space="preserve"> </w:t>
            </w:r>
            <w:r w:rsidR="003F0E79">
              <w:rPr>
                <w:rStyle w:val="span"/>
                <w:rFonts w:ascii="Palatino Linotype" w:eastAsia="Palatino Linotype" w:hAnsi="Palatino Linotype" w:cs="Palatino Linotype"/>
                <w:i/>
                <w:iCs/>
                <w:color w:val="4A4A4A"/>
                <w:sz w:val="20"/>
                <w:szCs w:val="20"/>
              </w:rPr>
              <w:t>–</w:t>
            </w:r>
            <w:r w:rsidR="00AA6274">
              <w:rPr>
                <w:rStyle w:val="span"/>
                <w:rFonts w:ascii="Palatino Linotype" w:eastAsia="Palatino Linotype" w:hAnsi="Palatino Linotype" w:cs="Palatino Linotype"/>
                <w:i/>
                <w:iCs/>
                <w:color w:val="4A4A4A"/>
                <w:sz w:val="20"/>
                <w:szCs w:val="20"/>
              </w:rPr>
              <w:t xml:space="preserve"> Current</w:t>
            </w:r>
          </w:p>
          <w:p w14:paraId="55A5A5BE" w14:textId="77777777" w:rsidR="003F0E79" w:rsidRPr="003F0E79" w:rsidRDefault="003F0E79" w:rsidP="003F0E79">
            <w:pPr>
              <w:autoSpaceDE w:val="0"/>
              <w:autoSpaceDN w:val="0"/>
              <w:adjustRightInd w:val="0"/>
              <w:rPr>
                <w:color w:val="000000"/>
              </w:rPr>
            </w:pPr>
          </w:p>
          <w:p w14:paraId="4ED4510D" w14:textId="77777777" w:rsidR="005B25DA" w:rsidRDefault="005B25DA" w:rsidP="00972288">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Responsible for working on a wide range of projects, designated as a digital transformation manager the primary focus brings me on involving into understanding the client and stakeholder requirement, framing out the project management strategy, work and align the modules to the team member and perform the role of solution architect until the project deadline and client satisfaction meets</w:t>
            </w:r>
          </w:p>
          <w:p w14:paraId="42363032" w14:textId="77777777" w:rsidR="00447B66" w:rsidRDefault="00447B66" w:rsidP="005B25DA">
            <w:pPr>
              <w:pStyle w:val="p"/>
              <w:spacing w:line="300" w:lineRule="atLeast"/>
              <w:rPr>
                <w:rStyle w:val="left-box"/>
                <w:rFonts w:ascii="Palatino Linotype" w:eastAsia="Palatino Linotype" w:hAnsi="Palatino Linotype" w:cs="Palatino Linotype"/>
                <w:color w:val="4A4A4A"/>
                <w:sz w:val="20"/>
                <w:szCs w:val="20"/>
              </w:rPr>
            </w:pPr>
          </w:p>
          <w:p w14:paraId="44F55A9A" w14:textId="3A905293" w:rsidR="005B25DA" w:rsidRPr="00BC44AE" w:rsidRDefault="00447B66" w:rsidP="005B25DA">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3A1B212" w14:textId="77777777"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p>
          <w:p w14:paraId="3D391423" w14:textId="77777777" w:rsid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51C65403" w14:textId="77777777" w:rsidR="005B25DA" w:rsidRDefault="005B25DA" w:rsidP="005B25DA">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minestrone to track the progress of the project.</w:t>
            </w:r>
          </w:p>
          <w:p w14:paraId="4091D400"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357EE6D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606A4342"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67A3188F"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76F2212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1EDE081"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5DCA95E5"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FE554A6" w14:textId="77777777" w:rsidR="005B25DA" w:rsidRPr="005B25DA"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5BED31B4" w14:textId="77777777" w:rsidR="00ED7041" w:rsidRPr="00E20EB9" w:rsidRDefault="005B25DA" w:rsidP="005B25DA">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E20EB9">
              <w:rPr>
                <w:rStyle w:val="span"/>
                <w:rFonts w:ascii="Palatino Linotype" w:eastAsia="Palatino Linotype" w:hAnsi="Palatino Linotype" w:cs="Palatino Linotype"/>
                <w:color w:val="4A4A4A"/>
                <w:sz w:val="20"/>
                <w:szCs w:val="20"/>
              </w:rPr>
              <w:t xml:space="preserve"> Recommend strategic improvements to optimize performances. </w:t>
            </w:r>
          </w:p>
          <w:p w14:paraId="3598B895" w14:textId="3A86C376" w:rsidR="001256C8" w:rsidRDefault="003659FA">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 xml:space="preserve">Continental Software Solutions Pvt. Ltd </w:t>
            </w:r>
            <w:r>
              <w:rPr>
                <w:rStyle w:val="span"/>
                <w:rFonts w:ascii="Palatino Linotype" w:eastAsia="Palatino Linotype" w:hAnsi="Palatino Linotype" w:cs="Palatino Linotype"/>
                <w:color w:val="4A4A4A"/>
                <w:sz w:val="20"/>
                <w:szCs w:val="20"/>
              </w:rPr>
              <w:t>–</w:t>
            </w:r>
            <w:r w:rsidR="00AA6274">
              <w:rPr>
                <w:rStyle w:val="span"/>
                <w:rFonts w:ascii="Palatino Linotype" w:eastAsia="Palatino Linotype" w:hAnsi="Palatino Linotype" w:cs="Palatino Linotype"/>
                <w:color w:val="4A4A4A"/>
                <w:sz w:val="20"/>
                <w:szCs w:val="20"/>
              </w:rPr>
              <w:t xml:space="preserve"> </w:t>
            </w:r>
            <w:r>
              <w:rPr>
                <w:rStyle w:val="txtBold"/>
                <w:rFonts w:ascii="Palatino Linotype" w:eastAsia="Palatino Linotype" w:hAnsi="Palatino Linotype" w:cs="Palatino Linotype"/>
                <w:color w:val="4A4A4A"/>
                <w:sz w:val="20"/>
                <w:szCs w:val="20"/>
              </w:rPr>
              <w:t>Software Engineer</w:t>
            </w:r>
          </w:p>
          <w:p w14:paraId="3EEDFF13" w14:textId="41CEE540" w:rsidR="001256C8" w:rsidRDefault="00B324F5">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Sector - 7, </w:t>
            </w:r>
            <w:r w:rsidR="00C52B8D">
              <w:rPr>
                <w:rStyle w:val="span"/>
                <w:rFonts w:ascii="Palatino Linotype" w:eastAsia="Palatino Linotype" w:hAnsi="Palatino Linotype" w:cs="Palatino Linotype"/>
                <w:color w:val="4A4A4A"/>
                <w:sz w:val="20"/>
                <w:szCs w:val="20"/>
              </w:rPr>
              <w:t>Noida</w:t>
            </w:r>
            <w:r w:rsidR="00AA6274">
              <w:rPr>
                <w:rStyle w:val="span"/>
                <w:rFonts w:ascii="Palatino Linotype" w:eastAsia="Palatino Linotype" w:hAnsi="Palatino Linotype" w:cs="Palatino Linotype"/>
                <w:color w:val="4A4A4A"/>
                <w:sz w:val="20"/>
                <w:szCs w:val="20"/>
              </w:rPr>
              <w:t xml:space="preserve">, </w:t>
            </w:r>
            <w:r w:rsidR="00C52B8D">
              <w:rPr>
                <w:rStyle w:val="span"/>
                <w:rFonts w:ascii="Palatino Linotype" w:eastAsia="Palatino Linotype" w:hAnsi="Palatino Linotype" w:cs="Palatino Linotype"/>
                <w:color w:val="4A4A4A"/>
                <w:sz w:val="20"/>
                <w:szCs w:val="20"/>
              </w:rPr>
              <w:t>UP</w:t>
            </w:r>
            <w:r w:rsidR="00AA6274">
              <w:rPr>
                <w:rStyle w:val="left-box"/>
                <w:rFonts w:ascii="Palatino Linotype" w:eastAsia="Palatino Linotype" w:hAnsi="Palatino Linotype" w:cs="Palatino Linotype"/>
                <w:color w:val="4A4A4A"/>
                <w:sz w:val="20"/>
                <w:szCs w:val="20"/>
              </w:rPr>
              <w:t xml:space="preserve"> </w:t>
            </w:r>
          </w:p>
          <w:p w14:paraId="4B5F58AA" w14:textId="74EFA75C" w:rsidR="001256C8" w:rsidRDefault="00AA6274">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w:t>
            </w:r>
            <w:r w:rsidR="00EF2E0A">
              <w:rPr>
                <w:rStyle w:val="span"/>
                <w:rFonts w:ascii="Palatino Linotype" w:eastAsia="Palatino Linotype" w:hAnsi="Palatino Linotype" w:cs="Palatino Linotype"/>
                <w:i/>
                <w:iCs/>
                <w:color w:val="4A4A4A"/>
                <w:sz w:val="20"/>
                <w:szCs w:val="20"/>
              </w:rPr>
              <w:t>4</w:t>
            </w:r>
            <w:r>
              <w:rPr>
                <w:rStyle w:val="span"/>
                <w:rFonts w:ascii="Palatino Linotype" w:eastAsia="Palatino Linotype" w:hAnsi="Palatino Linotype" w:cs="Palatino Linotype"/>
                <w:i/>
                <w:iCs/>
                <w:color w:val="4A4A4A"/>
                <w:sz w:val="20"/>
                <w:szCs w:val="20"/>
              </w:rPr>
              <w:t>/201</w:t>
            </w:r>
            <w:r w:rsidR="00EF2E0A">
              <w:rPr>
                <w:rStyle w:val="span"/>
                <w:rFonts w:ascii="Palatino Linotype" w:eastAsia="Palatino Linotype" w:hAnsi="Palatino Linotype" w:cs="Palatino Linotype"/>
                <w:i/>
                <w:iCs/>
                <w:color w:val="4A4A4A"/>
                <w:sz w:val="20"/>
                <w:szCs w:val="20"/>
              </w:rPr>
              <w:t>8</w:t>
            </w:r>
            <w:r>
              <w:rPr>
                <w:rStyle w:val="span"/>
                <w:rFonts w:ascii="Palatino Linotype" w:eastAsia="Palatino Linotype" w:hAnsi="Palatino Linotype" w:cs="Palatino Linotype"/>
                <w:i/>
                <w:iCs/>
                <w:color w:val="4A4A4A"/>
                <w:sz w:val="20"/>
                <w:szCs w:val="20"/>
              </w:rPr>
              <w:t xml:space="preserve"> - </w:t>
            </w:r>
            <w:r w:rsidR="00EF2E0A">
              <w:rPr>
                <w:rStyle w:val="span"/>
                <w:rFonts w:ascii="Palatino Linotype" w:eastAsia="Palatino Linotype" w:hAnsi="Palatino Linotype" w:cs="Palatino Linotype"/>
                <w:i/>
                <w:iCs/>
                <w:color w:val="4A4A4A"/>
                <w:sz w:val="20"/>
                <w:szCs w:val="20"/>
              </w:rPr>
              <w:t>04</w:t>
            </w:r>
            <w:r>
              <w:rPr>
                <w:rStyle w:val="span"/>
                <w:rFonts w:ascii="Palatino Linotype" w:eastAsia="Palatino Linotype" w:hAnsi="Palatino Linotype" w:cs="Palatino Linotype"/>
                <w:i/>
                <w:iCs/>
                <w:color w:val="4A4A4A"/>
                <w:sz w:val="20"/>
                <w:szCs w:val="20"/>
              </w:rPr>
              <w:t>/201</w:t>
            </w:r>
            <w:r w:rsidR="00EF2E0A">
              <w:rPr>
                <w:rStyle w:val="span"/>
                <w:rFonts w:ascii="Palatino Linotype" w:eastAsia="Palatino Linotype" w:hAnsi="Palatino Linotype" w:cs="Palatino Linotype"/>
                <w:i/>
                <w:iCs/>
                <w:color w:val="4A4A4A"/>
                <w:sz w:val="20"/>
                <w:szCs w:val="20"/>
              </w:rPr>
              <w:t>9</w:t>
            </w:r>
          </w:p>
          <w:p w14:paraId="4AA1F661" w14:textId="77777777" w:rsidR="002E100A" w:rsidRDefault="002E100A">
            <w:pPr>
              <w:pStyle w:val="paddedline"/>
              <w:spacing w:line="300" w:lineRule="atLeast"/>
              <w:rPr>
                <w:rStyle w:val="left-box"/>
                <w:rFonts w:ascii="Palatino Linotype" w:eastAsia="Palatino Linotype" w:hAnsi="Palatino Linotype" w:cs="Palatino Linotype"/>
                <w:i/>
                <w:iCs/>
                <w:color w:val="4A4A4A"/>
                <w:sz w:val="20"/>
                <w:szCs w:val="20"/>
              </w:rPr>
            </w:pPr>
          </w:p>
          <w:p w14:paraId="617846CA" w14:textId="4275D0BD" w:rsidR="00447B66" w:rsidRDefault="00673100" w:rsidP="002E100A">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Responsible for working on a wide range of projects, designated as a digital transformation manager the primary focus brings me on involving into understanding the client and stakeholder requirement, framing out the project management strategy, work and align the modules to the team member and perform the role of solution architect until the project deadline and client satisfaction meets</w:t>
            </w:r>
          </w:p>
          <w:p w14:paraId="5B49EC73" w14:textId="77777777" w:rsidR="002E100A" w:rsidRDefault="002E100A" w:rsidP="00673100">
            <w:pPr>
              <w:pStyle w:val="p"/>
              <w:spacing w:line="300" w:lineRule="atLeast"/>
              <w:rPr>
                <w:rStyle w:val="left-box"/>
                <w:rFonts w:ascii="Palatino Linotype" w:eastAsia="Palatino Linotype" w:hAnsi="Palatino Linotype" w:cs="Palatino Linotype"/>
                <w:color w:val="4A4A4A"/>
                <w:sz w:val="20"/>
                <w:szCs w:val="20"/>
              </w:rPr>
            </w:pPr>
          </w:p>
          <w:p w14:paraId="6DE99034" w14:textId="3E00EE17" w:rsidR="00673100" w:rsidRPr="00BC44AE" w:rsidRDefault="00447B66"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lastRenderedPageBreak/>
              <w:t>Responsibilities:</w:t>
            </w:r>
          </w:p>
          <w:p w14:paraId="344E0F41" w14:textId="77777777"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p>
          <w:p w14:paraId="31AC0DE6"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309E0FDD" w14:textId="77777777" w:rsidR="00673100" w:rsidRDefault="00673100" w:rsidP="00673100">
            <w:pPr>
              <w:pStyle w:val="divdocumentulli"/>
              <w:numPr>
                <w:ilvl w:val="0"/>
                <w:numId w:val="2"/>
              </w:numPr>
              <w:pBdr>
                <w:left w:val="none" w:sz="0" w:space="0" w:color="auto"/>
              </w:pBdr>
              <w:spacing w:before="60" w:line="300" w:lineRule="atLeast"/>
            </w:pPr>
            <w:r w:rsidRPr="005B25DA">
              <w:rPr>
                <w:rStyle w:val="span"/>
                <w:rFonts w:ascii="Palatino Linotype" w:eastAsia="Palatino Linotype" w:hAnsi="Palatino Linotype" w:cs="Palatino Linotype"/>
                <w:color w:val="4A4A4A"/>
                <w:sz w:val="20"/>
                <w:szCs w:val="20"/>
              </w:rPr>
              <w:t>Create minestrone to track the progress of the project.</w:t>
            </w:r>
          </w:p>
          <w:p w14:paraId="3AD36CEC"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5C067931"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F64365F"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Coordinate and schedule execution of the project. </w:t>
            </w:r>
          </w:p>
          <w:p w14:paraId="4286D817"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Prepare prototypes for architecture layers for various applications and databases. </w:t>
            </w:r>
          </w:p>
          <w:p w14:paraId="4A1CD4AE"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F17E762"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and implement programs, designs and codes. </w:t>
            </w:r>
          </w:p>
          <w:p w14:paraId="63148213"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24CF0D30" w14:textId="77777777" w:rsidR="00673100" w:rsidRPr="005B25DA"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Develop MS SQL server applications like T-S</w:t>
            </w:r>
            <w:r>
              <w:rPr>
                <w:rStyle w:val="span"/>
                <w:rFonts w:ascii="Palatino Linotype" w:eastAsia="Palatino Linotype" w:hAnsi="Palatino Linotype" w:cs="Palatino Linotype"/>
                <w:color w:val="4A4A4A"/>
                <w:sz w:val="20"/>
                <w:szCs w:val="20"/>
              </w:rPr>
              <w:t>QL</w:t>
            </w:r>
            <w:r w:rsidRPr="005B25DA">
              <w:rPr>
                <w:rStyle w:val="span"/>
                <w:rFonts w:ascii="Palatino Linotype" w:eastAsia="Palatino Linotype" w:hAnsi="Palatino Linotype" w:cs="Palatino Linotype"/>
                <w:color w:val="4A4A4A"/>
                <w:sz w:val="20"/>
                <w:szCs w:val="20"/>
              </w:rPr>
              <w:t xml:space="preserve">, and stored procedures. </w:t>
            </w:r>
          </w:p>
          <w:p w14:paraId="305F2FC3" w14:textId="77777777" w:rsidR="005447F5"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 Recommend strategic improvements to optimize performances.</w:t>
            </w:r>
          </w:p>
          <w:p w14:paraId="3639AEB3" w14:textId="0E29774D" w:rsidR="00673100" w:rsidRPr="005B25DA" w:rsidRDefault="005447F5"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Saved $</w:t>
            </w:r>
            <w:r>
              <w:rPr>
                <w:rStyle w:val="font"/>
                <w:rFonts w:ascii="Palatino Linotype" w:eastAsia="Palatino Linotype" w:hAnsi="Palatino Linotype" w:cs="Palatino Linotype"/>
                <w:color w:val="468AE5"/>
                <w:sz w:val="20"/>
                <w:szCs w:val="20"/>
              </w:rPr>
              <w:t>[Amount]</w:t>
            </w:r>
            <w:r>
              <w:rPr>
                <w:rStyle w:val="span"/>
                <w:rFonts w:ascii="Palatino Linotype" w:eastAsia="Palatino Linotype" w:hAnsi="Palatino Linotype" w:cs="Palatino Linotype"/>
                <w:color w:val="4A4A4A"/>
                <w:sz w:val="20"/>
                <w:szCs w:val="20"/>
              </w:rPr>
              <w:t xml:space="preserve"> by implementing cost-saving initiatives that addressed long-standing problems</w:t>
            </w:r>
            <w:r w:rsidR="00673100" w:rsidRPr="005B25DA">
              <w:rPr>
                <w:rStyle w:val="span"/>
                <w:rFonts w:ascii="Palatino Linotype" w:eastAsia="Palatino Linotype" w:hAnsi="Palatino Linotype" w:cs="Palatino Linotype"/>
                <w:color w:val="4A4A4A"/>
                <w:sz w:val="20"/>
                <w:szCs w:val="20"/>
              </w:rPr>
              <w:t xml:space="preserve"> </w:t>
            </w:r>
          </w:p>
          <w:p w14:paraId="5DEFCEB6" w14:textId="45CAA590" w:rsidR="00673100" w:rsidRDefault="00337A43" w:rsidP="00673100">
            <w:pPr>
              <w:pStyle w:val="divdocumentsinglecolumn"/>
              <w:spacing w:before="400"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Achieve</w:t>
            </w:r>
            <w:r w:rsidR="00673100">
              <w:rPr>
                <w:rStyle w:val="span"/>
                <w:rFonts w:ascii="Palatino Linotype" w:eastAsia="Palatino Linotype" w:hAnsi="Palatino Linotype" w:cs="Palatino Linotype"/>
                <w:color w:val="4A4A4A"/>
                <w:sz w:val="20"/>
                <w:szCs w:val="20"/>
              </w:rPr>
              <w:t xml:space="preserve"> </w:t>
            </w:r>
            <w:r>
              <w:rPr>
                <w:rStyle w:val="txtBold"/>
                <w:rFonts w:ascii="Palatino Linotype" w:eastAsia="Palatino Linotype" w:hAnsi="Palatino Linotype" w:cs="Palatino Linotype"/>
                <w:color w:val="4A4A4A"/>
                <w:sz w:val="20"/>
                <w:szCs w:val="20"/>
              </w:rPr>
              <w:t>IT</w:t>
            </w:r>
            <w:r w:rsidR="005C15FD">
              <w:rPr>
                <w:rStyle w:val="txtBold"/>
                <w:rFonts w:ascii="Palatino Linotype" w:eastAsia="Palatino Linotype" w:hAnsi="Palatino Linotype" w:cs="Palatino Linotype"/>
                <w:color w:val="4A4A4A"/>
                <w:sz w:val="20"/>
                <w:szCs w:val="20"/>
              </w:rPr>
              <w:t xml:space="preserve"> Solutions </w:t>
            </w:r>
            <w:r>
              <w:rPr>
                <w:rStyle w:val="txtBold"/>
                <w:rFonts w:ascii="Palatino Linotype" w:eastAsia="Palatino Linotype" w:hAnsi="Palatino Linotype" w:cs="Palatino Linotype"/>
                <w:color w:val="4A4A4A"/>
                <w:sz w:val="20"/>
                <w:szCs w:val="20"/>
              </w:rPr>
              <w:t xml:space="preserve">India </w:t>
            </w:r>
            <w:r w:rsidR="005C15FD">
              <w:rPr>
                <w:rStyle w:val="txtBold"/>
                <w:rFonts w:ascii="Palatino Linotype" w:eastAsia="Palatino Linotype" w:hAnsi="Palatino Linotype" w:cs="Palatino Linotype"/>
                <w:color w:val="4A4A4A"/>
                <w:sz w:val="20"/>
                <w:szCs w:val="20"/>
              </w:rPr>
              <w:t xml:space="preserve">Pvt. Ltd </w:t>
            </w:r>
            <w:r w:rsidR="0036165E">
              <w:rPr>
                <w:rStyle w:val="txtBold"/>
                <w:rFonts w:ascii="Palatino Linotype" w:eastAsia="Palatino Linotype" w:hAnsi="Palatino Linotype" w:cs="Palatino Linotype"/>
                <w:color w:val="4A4A4A"/>
                <w:sz w:val="20"/>
                <w:szCs w:val="20"/>
              </w:rPr>
              <w:t>–</w:t>
            </w:r>
            <w:r w:rsidR="003659FA">
              <w:rPr>
                <w:rStyle w:val="txtBold"/>
                <w:rFonts w:ascii="Palatino Linotype" w:eastAsia="Palatino Linotype" w:hAnsi="Palatino Linotype" w:cs="Palatino Linotype"/>
                <w:color w:val="4A4A4A"/>
                <w:sz w:val="20"/>
                <w:szCs w:val="20"/>
              </w:rPr>
              <w:t xml:space="preserve"> </w:t>
            </w:r>
            <w:r w:rsidR="0036165E">
              <w:rPr>
                <w:rStyle w:val="txtBold"/>
                <w:rFonts w:ascii="Palatino Linotype" w:eastAsia="Palatino Linotype" w:hAnsi="Palatino Linotype" w:cs="Palatino Linotype"/>
                <w:color w:val="4A4A4A"/>
                <w:sz w:val="20"/>
                <w:szCs w:val="20"/>
              </w:rPr>
              <w:t xml:space="preserve">Associate </w:t>
            </w:r>
            <w:r w:rsidR="005C15FD">
              <w:rPr>
                <w:rStyle w:val="txtBold"/>
                <w:rFonts w:ascii="Palatino Linotype" w:eastAsia="Palatino Linotype" w:hAnsi="Palatino Linotype" w:cs="Palatino Linotype"/>
                <w:color w:val="4A4A4A"/>
                <w:sz w:val="20"/>
                <w:szCs w:val="20"/>
              </w:rPr>
              <w:t>Software</w:t>
            </w:r>
            <w:r w:rsidR="00673100">
              <w:rPr>
                <w:rStyle w:val="txtBold"/>
                <w:rFonts w:ascii="Palatino Linotype" w:eastAsia="Palatino Linotype" w:hAnsi="Palatino Linotype" w:cs="Palatino Linotype"/>
                <w:color w:val="4A4A4A"/>
                <w:sz w:val="20"/>
                <w:szCs w:val="20"/>
              </w:rPr>
              <w:t xml:space="preserve"> Engineer</w:t>
            </w:r>
            <w:r w:rsidR="00673100">
              <w:rPr>
                <w:rStyle w:val="singlecolumnspanpaddedlinenth-child1"/>
                <w:rFonts w:ascii="Palatino Linotype" w:eastAsia="Palatino Linotype" w:hAnsi="Palatino Linotype" w:cs="Palatino Linotype"/>
                <w:color w:val="4A4A4A"/>
                <w:sz w:val="20"/>
                <w:szCs w:val="20"/>
              </w:rPr>
              <w:t xml:space="preserve"> </w:t>
            </w:r>
          </w:p>
          <w:p w14:paraId="53D9F31C" w14:textId="230A3A09" w:rsidR="00673100" w:rsidRDefault="00E83979" w:rsidP="00673100">
            <w:pPr>
              <w:pStyle w:val="paddedline"/>
              <w:spacing w:line="300" w:lineRule="atLeast"/>
              <w:rPr>
                <w:rStyle w:val="left-box"/>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Sector – 7</w:t>
            </w:r>
            <w:r w:rsidR="00673100">
              <w:rPr>
                <w:rStyle w:val="span"/>
                <w:rFonts w:ascii="Palatino Linotype" w:eastAsia="Palatino Linotype" w:hAnsi="Palatino Linotype" w:cs="Palatino Linotype"/>
                <w:color w:val="4A4A4A"/>
                <w:sz w:val="20"/>
                <w:szCs w:val="20"/>
              </w:rPr>
              <w:t xml:space="preserve">, </w:t>
            </w:r>
            <w:r w:rsidR="005F357A">
              <w:rPr>
                <w:rStyle w:val="span"/>
                <w:rFonts w:ascii="Palatino Linotype" w:eastAsia="Palatino Linotype" w:hAnsi="Palatino Linotype" w:cs="Palatino Linotype"/>
                <w:color w:val="4A4A4A"/>
                <w:sz w:val="20"/>
                <w:szCs w:val="20"/>
              </w:rPr>
              <w:t>Noida, UP</w:t>
            </w:r>
            <w:r w:rsidR="00673100">
              <w:rPr>
                <w:rStyle w:val="left-box"/>
                <w:rFonts w:ascii="Palatino Linotype" w:eastAsia="Palatino Linotype" w:hAnsi="Palatino Linotype" w:cs="Palatino Linotype"/>
                <w:color w:val="4A4A4A"/>
                <w:sz w:val="20"/>
                <w:szCs w:val="20"/>
              </w:rPr>
              <w:t xml:space="preserve"> </w:t>
            </w:r>
          </w:p>
          <w:p w14:paraId="6B504E96" w14:textId="3B09CB61" w:rsidR="00673100" w:rsidRDefault="00673100" w:rsidP="00673100">
            <w:pPr>
              <w:pStyle w:val="paddedline"/>
              <w:spacing w:line="300" w:lineRule="atLeast"/>
              <w:rPr>
                <w:rStyle w:val="span"/>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w:t>
            </w:r>
            <w:r w:rsidR="00365C9A">
              <w:rPr>
                <w:rStyle w:val="span"/>
                <w:rFonts w:ascii="Palatino Linotype" w:eastAsia="Palatino Linotype" w:hAnsi="Palatino Linotype" w:cs="Palatino Linotype"/>
                <w:i/>
                <w:iCs/>
                <w:color w:val="4A4A4A"/>
                <w:sz w:val="20"/>
                <w:szCs w:val="20"/>
              </w:rPr>
              <w:t>8</w:t>
            </w:r>
            <w:r>
              <w:rPr>
                <w:rStyle w:val="span"/>
                <w:rFonts w:ascii="Palatino Linotype" w:eastAsia="Palatino Linotype" w:hAnsi="Palatino Linotype" w:cs="Palatino Linotype"/>
                <w:i/>
                <w:iCs/>
                <w:color w:val="4A4A4A"/>
                <w:sz w:val="20"/>
                <w:szCs w:val="20"/>
              </w:rPr>
              <w:t>/201</w:t>
            </w:r>
            <w:r w:rsidR="00365C9A">
              <w:rPr>
                <w:rStyle w:val="span"/>
                <w:rFonts w:ascii="Palatino Linotype" w:eastAsia="Palatino Linotype" w:hAnsi="Palatino Linotype" w:cs="Palatino Linotype"/>
                <w:i/>
                <w:iCs/>
                <w:color w:val="4A4A4A"/>
                <w:sz w:val="20"/>
                <w:szCs w:val="20"/>
              </w:rPr>
              <w:t>6</w:t>
            </w:r>
            <w:r>
              <w:rPr>
                <w:rStyle w:val="span"/>
                <w:rFonts w:ascii="Palatino Linotype" w:eastAsia="Palatino Linotype" w:hAnsi="Palatino Linotype" w:cs="Palatino Linotype"/>
                <w:i/>
                <w:iCs/>
                <w:color w:val="4A4A4A"/>
                <w:sz w:val="20"/>
                <w:szCs w:val="20"/>
              </w:rPr>
              <w:t xml:space="preserve"> - </w:t>
            </w:r>
            <w:r w:rsidR="006E3939">
              <w:rPr>
                <w:rStyle w:val="span"/>
                <w:rFonts w:ascii="Palatino Linotype" w:eastAsia="Palatino Linotype" w:hAnsi="Palatino Linotype" w:cs="Palatino Linotype"/>
                <w:i/>
                <w:iCs/>
                <w:color w:val="4A4A4A"/>
                <w:sz w:val="20"/>
                <w:szCs w:val="20"/>
              </w:rPr>
              <w:t>0</w:t>
            </w:r>
            <w:r w:rsidR="00365C9A">
              <w:rPr>
                <w:rStyle w:val="span"/>
                <w:rFonts w:ascii="Palatino Linotype" w:eastAsia="Palatino Linotype" w:hAnsi="Palatino Linotype" w:cs="Palatino Linotype"/>
                <w:i/>
                <w:iCs/>
                <w:color w:val="4A4A4A"/>
                <w:sz w:val="20"/>
                <w:szCs w:val="20"/>
              </w:rPr>
              <w:t>4</w:t>
            </w:r>
            <w:r>
              <w:rPr>
                <w:rStyle w:val="span"/>
                <w:rFonts w:ascii="Palatino Linotype" w:eastAsia="Palatino Linotype" w:hAnsi="Palatino Linotype" w:cs="Palatino Linotype"/>
                <w:i/>
                <w:iCs/>
                <w:color w:val="4A4A4A"/>
                <w:sz w:val="20"/>
                <w:szCs w:val="20"/>
              </w:rPr>
              <w:t>/201</w:t>
            </w:r>
            <w:r w:rsidR="00365C9A">
              <w:rPr>
                <w:rStyle w:val="span"/>
                <w:rFonts w:ascii="Palatino Linotype" w:eastAsia="Palatino Linotype" w:hAnsi="Palatino Linotype" w:cs="Palatino Linotype"/>
                <w:i/>
                <w:iCs/>
                <w:color w:val="4A4A4A"/>
                <w:sz w:val="20"/>
                <w:szCs w:val="20"/>
              </w:rPr>
              <w:t>8</w:t>
            </w:r>
          </w:p>
          <w:p w14:paraId="3FD9F5B6" w14:textId="77777777" w:rsidR="00B00EFD" w:rsidRDefault="00B00EFD" w:rsidP="00673100">
            <w:pPr>
              <w:pStyle w:val="paddedline"/>
              <w:spacing w:line="300" w:lineRule="atLeast"/>
              <w:rPr>
                <w:rStyle w:val="left-box"/>
                <w:rFonts w:ascii="Palatino Linotype" w:eastAsia="Palatino Linotype" w:hAnsi="Palatino Linotype" w:cs="Palatino Linotype"/>
                <w:i/>
                <w:iCs/>
                <w:color w:val="4A4A4A"/>
                <w:sz w:val="20"/>
                <w:szCs w:val="20"/>
              </w:rPr>
            </w:pPr>
          </w:p>
          <w:p w14:paraId="02E3D365" w14:textId="77777777" w:rsidR="00673100" w:rsidRDefault="00673100" w:rsidP="00B00EFD">
            <w:pPr>
              <w:pStyle w:val="p"/>
              <w:spacing w:line="300" w:lineRule="atLeast"/>
              <w:jc w:val="both"/>
              <w:rPr>
                <w:rStyle w:val="left-box"/>
                <w:rFonts w:ascii="Palatino Linotype" w:eastAsia="Palatino Linotype" w:hAnsi="Palatino Linotype" w:cs="Palatino Linotype"/>
                <w:color w:val="4A4A4A"/>
                <w:sz w:val="20"/>
                <w:szCs w:val="20"/>
              </w:rPr>
            </w:pPr>
            <w:r w:rsidRPr="00BC44AE">
              <w:rPr>
                <w:rStyle w:val="left-box"/>
                <w:rFonts w:ascii="Palatino Linotype" w:eastAsia="Palatino Linotype" w:hAnsi="Palatino Linotype" w:cs="Palatino Linotype"/>
                <w:color w:val="4A4A4A"/>
                <w:sz w:val="20"/>
                <w:szCs w:val="20"/>
              </w:rPr>
              <w:t>Responsible for working on a wide range of projects, designated as a digital transformation manager the primary focus brings me on involving into understanding the client and stakeholder requirement, framing out the project management strategy, work and align the modules to the team member and perform the role of solution architect until the project deadline and client satisfaction meets</w:t>
            </w:r>
          </w:p>
          <w:p w14:paraId="793189C0" w14:textId="77777777" w:rsidR="00491338" w:rsidRDefault="00491338" w:rsidP="00673100">
            <w:pPr>
              <w:pStyle w:val="p"/>
              <w:spacing w:line="300" w:lineRule="atLeast"/>
              <w:rPr>
                <w:rStyle w:val="left-box"/>
                <w:rFonts w:ascii="Palatino Linotype" w:eastAsia="Palatino Linotype" w:hAnsi="Palatino Linotype" w:cs="Palatino Linotype"/>
                <w:color w:val="4A4A4A"/>
                <w:sz w:val="20"/>
                <w:szCs w:val="20"/>
              </w:rPr>
            </w:pPr>
          </w:p>
          <w:p w14:paraId="7C7E9691" w14:textId="77777777" w:rsidR="00673100" w:rsidRPr="00BC44AE" w:rsidRDefault="00491338" w:rsidP="00673100">
            <w:pPr>
              <w:pStyle w:val="p"/>
              <w:spacing w:line="300" w:lineRule="atLeast"/>
              <w:rPr>
                <w:rStyle w:val="left-box"/>
                <w:rFonts w:ascii="Palatino Linotype" w:eastAsia="Palatino Linotype" w:hAnsi="Palatino Linotype" w:cs="Palatino Linotype"/>
                <w:color w:val="4A4A4A"/>
                <w:sz w:val="20"/>
                <w:szCs w:val="20"/>
              </w:rPr>
            </w:pPr>
            <w:r w:rsidRPr="00447B66">
              <w:rPr>
                <w:rStyle w:val="txtBold"/>
                <w:rFonts w:eastAsia="Palatino Linotype"/>
              </w:rPr>
              <w:t>Responsibilities:</w:t>
            </w:r>
          </w:p>
          <w:p w14:paraId="1F632759" w14:textId="77777777"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Communicate and follow up with clients about specific projects and their goals</w:t>
            </w:r>
          </w:p>
          <w:p w14:paraId="39E93FBF" w14:textId="77777777" w:rsidR="00673100"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Identify project specific resources and requirements.</w:t>
            </w:r>
          </w:p>
          <w:p w14:paraId="443F67FD" w14:textId="77777777" w:rsidR="00673100" w:rsidRPr="007231EB" w:rsidRDefault="00673100" w:rsidP="00673100">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Create minestrone to track the progress of the project.</w:t>
            </w:r>
          </w:p>
          <w:p w14:paraId="4F853A70" w14:textId="77777777" w:rsidR="00673100" w:rsidRPr="005B25DA" w:rsidRDefault="00673100" w:rsidP="007231EB">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5B25DA">
              <w:rPr>
                <w:rStyle w:val="span"/>
                <w:rFonts w:ascii="Palatino Linotype" w:eastAsia="Palatino Linotype" w:hAnsi="Palatino Linotype" w:cs="Palatino Linotype"/>
                <w:color w:val="4A4A4A"/>
                <w:sz w:val="20"/>
                <w:szCs w:val="20"/>
              </w:rPr>
              <w:t xml:space="preserve">Conduct project meetings to review progress and deliverable status with Clients. </w:t>
            </w:r>
          </w:p>
          <w:p w14:paraId="451FB93F" w14:textId="77777777" w:rsidR="001256C8" w:rsidRDefault="00673100" w:rsidP="00275E22">
            <w:pPr>
              <w:pStyle w:val="divdocumentulli"/>
              <w:numPr>
                <w:ilvl w:val="0"/>
                <w:numId w:val="2"/>
              </w:numPr>
              <w:pBdr>
                <w:left w:val="none" w:sz="0" w:space="0" w:color="auto"/>
              </w:pBdr>
              <w:spacing w:before="60" w:line="300" w:lineRule="atLeast"/>
              <w:rPr>
                <w:rStyle w:val="left-box"/>
                <w:rFonts w:ascii="Palatino Linotype" w:eastAsia="Palatino Linotype" w:hAnsi="Palatino Linotype" w:cs="Palatino Linotype"/>
                <w:color w:val="4A4A4A"/>
                <w:sz w:val="20"/>
                <w:szCs w:val="20"/>
              </w:rPr>
            </w:pPr>
            <w:r w:rsidRPr="00275E22">
              <w:rPr>
                <w:rStyle w:val="span"/>
                <w:rFonts w:ascii="Palatino Linotype" w:eastAsia="Palatino Linotype" w:hAnsi="Palatino Linotype" w:cs="Palatino Linotype"/>
                <w:color w:val="4A4A4A"/>
                <w:sz w:val="20"/>
                <w:szCs w:val="20"/>
              </w:rPr>
              <w:t xml:space="preserve">Assist and support project team members in completing the project. </w:t>
            </w:r>
          </w:p>
        </w:tc>
        <w:tc>
          <w:tcPr>
            <w:tcW w:w="300" w:type="dxa"/>
            <w:tcMar>
              <w:top w:w="5" w:type="dxa"/>
              <w:left w:w="5" w:type="dxa"/>
              <w:bottom w:w="5" w:type="dxa"/>
              <w:right w:w="5" w:type="dxa"/>
            </w:tcMar>
            <w:vAlign w:val="bottom"/>
            <w:hideMark/>
          </w:tcPr>
          <w:p w14:paraId="6D128891"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00" w:type="dxa"/>
            <w:shd w:val="clear" w:color="auto" w:fill="F5F5F5"/>
            <w:tcMar>
              <w:top w:w="5" w:type="dxa"/>
              <w:left w:w="5" w:type="dxa"/>
              <w:bottom w:w="5" w:type="dxa"/>
              <w:right w:w="5" w:type="dxa"/>
            </w:tcMar>
            <w:vAlign w:val="bottom"/>
            <w:hideMark/>
          </w:tcPr>
          <w:p w14:paraId="7B0E04FA" w14:textId="77777777" w:rsidR="001256C8" w:rsidRDefault="001256C8">
            <w:pPr>
              <w:pStyle w:val="leftboxrightpaddingcellParagraph"/>
              <w:spacing w:line="300" w:lineRule="atLeast"/>
              <w:rPr>
                <w:rStyle w:val="leftboxrightpaddingcell"/>
                <w:rFonts w:ascii="Palatino Linotype" w:eastAsia="Palatino Linotype" w:hAnsi="Palatino Linotype" w:cs="Palatino Linotype"/>
                <w:color w:val="4A4A4A"/>
                <w:sz w:val="20"/>
                <w:szCs w:val="20"/>
              </w:rPr>
            </w:pPr>
          </w:p>
        </w:tc>
        <w:tc>
          <w:tcPr>
            <w:tcW w:w="3800" w:type="dxa"/>
            <w:shd w:val="clear" w:color="auto" w:fill="F5F5F5"/>
            <w:tcMar>
              <w:top w:w="5" w:type="dxa"/>
              <w:left w:w="5" w:type="dxa"/>
              <w:bottom w:w="5" w:type="dxa"/>
              <w:right w:w="5" w:type="dxa"/>
            </w:tcMar>
            <w:hideMark/>
          </w:tcPr>
          <w:p w14:paraId="63E1F702" w14:textId="60DAE7E7" w:rsidR="001256C8" w:rsidRDefault="00297B82">
            <w:pPr>
              <w:pStyle w:val="divaddress"/>
              <w:pBdr>
                <w:top w:val="none" w:sz="0" w:space="20" w:color="auto"/>
              </w:pBdr>
              <w:spacing w:after="400"/>
              <w:rPr>
                <w:rStyle w:val="right-box"/>
                <w:rFonts w:ascii="Palatino Linotype" w:eastAsia="Palatino Linotype" w:hAnsi="Palatino Linotype" w:cs="Palatino Linotype"/>
                <w:color w:val="4A4A4A"/>
                <w:shd w:val="clear" w:color="auto" w:fill="auto"/>
              </w:rPr>
            </w:pPr>
            <w:r>
              <w:rPr>
                <w:rStyle w:val="span"/>
                <w:rFonts w:ascii="Palatino Linotype" w:eastAsia="Palatino Linotype" w:hAnsi="Palatino Linotype" w:cs="Palatino Linotype"/>
                <w:color w:val="4A4A4A"/>
                <w:sz w:val="20"/>
                <w:szCs w:val="20"/>
              </w:rPr>
              <w:t>ramdhan</w:t>
            </w:r>
            <w:r w:rsidR="00AA6274">
              <w:rPr>
                <w:rStyle w:val="span"/>
                <w:rFonts w:ascii="Palatino Linotype" w:eastAsia="Palatino Linotype" w:hAnsi="Palatino Linotype" w:cs="Palatino Linotype"/>
                <w:color w:val="4A4A4A"/>
                <w:sz w:val="20"/>
                <w:szCs w:val="20"/>
              </w:rPr>
              <w:t>.</w:t>
            </w:r>
            <w:r>
              <w:rPr>
                <w:rStyle w:val="span"/>
                <w:rFonts w:ascii="Palatino Linotype" w:eastAsia="Palatino Linotype" w:hAnsi="Palatino Linotype" w:cs="Palatino Linotype"/>
                <w:color w:val="4A4A4A"/>
                <w:sz w:val="20"/>
                <w:szCs w:val="20"/>
              </w:rPr>
              <w:t>mahto</w:t>
            </w:r>
            <w:r w:rsidR="00AA6274">
              <w:rPr>
                <w:rStyle w:val="span"/>
                <w:rFonts w:ascii="Palatino Linotype" w:eastAsia="Palatino Linotype" w:hAnsi="Palatino Linotype" w:cs="Palatino Linotype"/>
                <w:color w:val="4A4A4A"/>
                <w:sz w:val="20"/>
                <w:szCs w:val="20"/>
              </w:rPr>
              <w:t>@fisglobal.com</w:t>
            </w:r>
            <w:r w:rsidR="00AA6274">
              <w:rPr>
                <w:rStyle w:val="span"/>
                <w:rFonts w:ascii="Palatino Linotype" w:eastAsia="Palatino Linotype" w:hAnsi="Palatino Linotype" w:cs="Palatino Linotype"/>
                <w:color w:val="4A4A4A"/>
                <w:sz w:val="20"/>
                <w:szCs w:val="20"/>
              </w:rPr>
              <w:br/>
              <w:t>+91-7</w:t>
            </w:r>
            <w:r w:rsidR="00F1554E">
              <w:rPr>
                <w:rStyle w:val="span"/>
                <w:rFonts w:ascii="Palatino Linotype" w:eastAsia="Palatino Linotype" w:hAnsi="Palatino Linotype" w:cs="Palatino Linotype"/>
                <w:color w:val="4A4A4A"/>
                <w:sz w:val="20"/>
                <w:szCs w:val="20"/>
              </w:rPr>
              <w:t>20</w:t>
            </w:r>
            <w:r w:rsidR="00AA6274">
              <w:rPr>
                <w:rStyle w:val="span"/>
                <w:rFonts w:ascii="Palatino Linotype" w:eastAsia="Palatino Linotype" w:hAnsi="Palatino Linotype" w:cs="Palatino Linotype"/>
                <w:color w:val="4A4A4A"/>
                <w:sz w:val="20"/>
                <w:szCs w:val="20"/>
              </w:rPr>
              <w:t>-</w:t>
            </w:r>
            <w:r w:rsidR="00F1554E">
              <w:rPr>
                <w:rStyle w:val="span"/>
                <w:rFonts w:ascii="Palatino Linotype" w:eastAsia="Palatino Linotype" w:hAnsi="Palatino Linotype" w:cs="Palatino Linotype"/>
                <w:color w:val="4A4A4A"/>
                <w:sz w:val="20"/>
                <w:szCs w:val="20"/>
              </w:rPr>
              <w:t>985</w:t>
            </w:r>
            <w:r w:rsidR="00AA6274">
              <w:rPr>
                <w:rStyle w:val="span"/>
                <w:rFonts w:ascii="Palatino Linotype" w:eastAsia="Palatino Linotype" w:hAnsi="Palatino Linotype" w:cs="Palatino Linotype"/>
                <w:color w:val="4A4A4A"/>
                <w:sz w:val="20"/>
                <w:szCs w:val="20"/>
              </w:rPr>
              <w:t>-</w:t>
            </w:r>
            <w:r w:rsidR="00F1554E">
              <w:rPr>
                <w:rStyle w:val="span"/>
                <w:rFonts w:ascii="Palatino Linotype" w:eastAsia="Palatino Linotype" w:hAnsi="Palatino Linotype" w:cs="Palatino Linotype"/>
                <w:color w:val="4A4A4A"/>
                <w:sz w:val="20"/>
                <w:szCs w:val="20"/>
              </w:rPr>
              <w:t>2246</w:t>
            </w:r>
            <w:r w:rsidR="00AA6274">
              <w:rPr>
                <w:rStyle w:val="span"/>
                <w:rFonts w:ascii="Palatino Linotype" w:eastAsia="Palatino Linotype" w:hAnsi="Palatino Linotype" w:cs="Palatino Linotype"/>
                <w:color w:val="4A4A4A"/>
                <w:sz w:val="20"/>
                <w:szCs w:val="20"/>
              </w:rPr>
              <w:br/>
              <w:t>Delhi, DL</w:t>
            </w:r>
            <w:r w:rsidR="00AA6274">
              <w:rPr>
                <w:rStyle w:val="documentzipsuffix"/>
                <w:rFonts w:ascii="Palatino Linotype" w:eastAsia="Palatino Linotype" w:hAnsi="Palatino Linotype" w:cs="Palatino Linotype"/>
                <w:color w:val="4A4A4A"/>
              </w:rPr>
              <w:t xml:space="preserve"> </w:t>
            </w:r>
            <w:r w:rsidR="00AA6274">
              <w:rPr>
                <w:rStyle w:val="span"/>
                <w:rFonts w:ascii="Palatino Linotype" w:eastAsia="Palatino Linotype" w:hAnsi="Palatino Linotype" w:cs="Palatino Linotype"/>
                <w:color w:val="4A4A4A"/>
                <w:sz w:val="20"/>
                <w:szCs w:val="20"/>
              </w:rPr>
              <w:t>1100</w:t>
            </w:r>
            <w:r w:rsidR="00F1554E">
              <w:rPr>
                <w:rStyle w:val="span"/>
                <w:rFonts w:ascii="Palatino Linotype" w:eastAsia="Palatino Linotype" w:hAnsi="Palatino Linotype" w:cs="Palatino Linotype"/>
                <w:color w:val="4A4A4A"/>
                <w:sz w:val="20"/>
                <w:szCs w:val="20"/>
              </w:rPr>
              <w:t>91</w:t>
            </w:r>
            <w:r w:rsidR="00AA6274">
              <w:rPr>
                <w:rStyle w:val="documentzipsuffix"/>
                <w:rFonts w:ascii="Palatino Linotype" w:eastAsia="Palatino Linotype" w:hAnsi="Palatino Linotype" w:cs="Palatino Linotype"/>
                <w:color w:val="4A4A4A"/>
              </w:rPr>
              <w:t xml:space="preserve"> </w:t>
            </w:r>
            <w:r w:rsidR="00AA6274">
              <w:rPr>
                <w:rStyle w:val="span"/>
                <w:rFonts w:ascii="Palatino Linotype" w:eastAsia="Palatino Linotype" w:hAnsi="Palatino Linotype" w:cs="Palatino Linotype"/>
                <w:vanish/>
                <w:color w:val="4A4A4A"/>
                <w:sz w:val="20"/>
                <w:szCs w:val="20"/>
              </w:rPr>
              <w:t>110054, Delhi, DL</w:t>
            </w:r>
            <w:r w:rsidR="00AA6274">
              <w:rPr>
                <w:rStyle w:val="documentzipprefix"/>
                <w:rFonts w:ascii="Palatino Linotype" w:eastAsia="Palatino Linotype" w:hAnsi="Palatino Linotype" w:cs="Palatino Linotype"/>
                <w:color w:val="4A4A4A"/>
              </w:rPr>
              <w:t xml:space="preserve"> </w:t>
            </w:r>
          </w:p>
          <w:p w14:paraId="6ECE023B"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Skills</w:t>
            </w:r>
          </w:p>
          <w:p w14:paraId="703890F5" w14:textId="77777777" w:rsidR="007D6BA5" w:rsidRDefault="007D6BA5" w:rsidP="007D6BA5">
            <w:pPr>
              <w:pStyle w:val="Default"/>
            </w:pPr>
          </w:p>
          <w:p w14:paraId="451E0D33"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ASP. NET MVC</w:t>
            </w:r>
          </w:p>
          <w:p w14:paraId="2CED43A8"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w:t>
            </w:r>
          </w:p>
          <w:p w14:paraId="25494D9D"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AJAX</w:t>
            </w:r>
          </w:p>
          <w:p w14:paraId="083341C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jQuery</w:t>
            </w:r>
          </w:p>
          <w:p w14:paraId="316E21B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CSS</w:t>
            </w:r>
          </w:p>
          <w:p w14:paraId="690F4CF4"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HTML 5</w:t>
            </w:r>
          </w:p>
          <w:p w14:paraId="0B081BB0"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Entity framework</w:t>
            </w:r>
          </w:p>
          <w:p w14:paraId="511AE9C1"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Bootstrap</w:t>
            </w:r>
          </w:p>
          <w:p w14:paraId="10868182" w14:textId="77777777" w:rsid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SQL Server Database</w:t>
            </w:r>
          </w:p>
          <w:p w14:paraId="13231D63" w14:textId="77777777" w:rsidR="00105261" w:rsidRPr="00105261" w:rsidRDefault="00105261"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Hands on experience on Visual Studio 201</w:t>
            </w:r>
            <w:r>
              <w:rPr>
                <w:rStyle w:val="singlecolumnspanpaddedlinenth-child1"/>
                <w:rFonts w:ascii="Palatino Linotype" w:eastAsia="Palatino Linotype" w:hAnsi="Palatino Linotype" w:cs="Palatino Linotype"/>
                <w:color w:val="4A4A4A"/>
                <w:sz w:val="20"/>
                <w:szCs w:val="20"/>
              </w:rPr>
              <w:t>5</w:t>
            </w:r>
            <w:r w:rsidRPr="00105261">
              <w:rPr>
                <w:rStyle w:val="singlecolumnspanpaddedlinenth-child1"/>
                <w:rFonts w:ascii="Palatino Linotype" w:eastAsia="Palatino Linotype" w:hAnsi="Palatino Linotype" w:cs="Palatino Linotype"/>
                <w:color w:val="4A4A4A"/>
                <w:sz w:val="20"/>
                <w:szCs w:val="20"/>
              </w:rPr>
              <w:t xml:space="preserve"> and above </w:t>
            </w:r>
          </w:p>
          <w:p w14:paraId="452B2B8B" w14:textId="77777777" w:rsidR="0016278D" w:rsidRPr="00105261" w:rsidRDefault="007D6BA5"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Complete understanding of Payment gateway or another API Integration </w:t>
            </w:r>
          </w:p>
          <w:p w14:paraId="24323F67" w14:textId="77777777" w:rsidR="0016278D" w:rsidRDefault="0016278D" w:rsidP="0016278D">
            <w:pPr>
              <w:pStyle w:val="divdocumentulli"/>
              <w:numPr>
                <w:ilvl w:val="0"/>
                <w:numId w:val="6"/>
              </w:numPr>
              <w:pBdr>
                <w:left w:val="none" w:sz="0" w:space="0" w:color="auto"/>
              </w:pBdr>
              <w:spacing w:line="300" w:lineRule="atLeast"/>
            </w:pPr>
            <w:r w:rsidRPr="00105261">
              <w:rPr>
                <w:rStyle w:val="singlecolumnspanpaddedlinenth-child1"/>
                <w:rFonts w:ascii="Palatino Linotype" w:eastAsia="Palatino Linotype" w:hAnsi="Palatino Linotype" w:cs="Palatino Linotype"/>
                <w:color w:val="4A4A4A"/>
                <w:sz w:val="20"/>
                <w:szCs w:val="20"/>
              </w:rPr>
              <w:t xml:space="preserve">Knowledge on with the following technologies and patterns: C#, ASP.NET, jQuery, Entity Framework, LINQ, MVC </w:t>
            </w:r>
          </w:p>
          <w:p w14:paraId="451CECCE" w14:textId="08D55A1D" w:rsidR="00EC224F" w:rsidRPr="00C56D24" w:rsidRDefault="002C783C"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Pr>
                <w:rStyle w:val="singlecolumnspanpaddedlinenth-child1"/>
                <w:rFonts w:ascii="Palatino Linotype" w:eastAsia="Palatino Linotype" w:hAnsi="Palatino Linotype" w:cs="Palatino Linotype"/>
                <w:color w:val="4A4A4A"/>
                <w:sz w:val="20"/>
                <w:szCs w:val="20"/>
              </w:rPr>
              <w:t xml:space="preserve">Basic knowledge on </w:t>
            </w:r>
            <w:r w:rsidR="00EC224F" w:rsidRPr="00C56D24">
              <w:rPr>
                <w:rStyle w:val="singlecolumnspanpaddedlinenth-child1"/>
                <w:rFonts w:ascii="Palatino Linotype" w:eastAsia="Palatino Linotype" w:hAnsi="Palatino Linotype" w:cs="Palatino Linotype"/>
                <w:color w:val="4A4A4A"/>
                <w:sz w:val="20"/>
                <w:szCs w:val="20"/>
              </w:rPr>
              <w:t>SAP B1 9.2</w:t>
            </w:r>
            <w:r>
              <w:rPr>
                <w:rStyle w:val="singlecolumnspanpaddedlinenth-child1"/>
                <w:rFonts w:ascii="Palatino Linotype" w:eastAsia="Palatino Linotype" w:hAnsi="Palatino Linotype" w:cs="Palatino Linotype"/>
                <w:color w:val="4A4A4A"/>
                <w:sz w:val="20"/>
                <w:szCs w:val="20"/>
              </w:rPr>
              <w:t xml:space="preserve"> and </w:t>
            </w:r>
            <w:r w:rsidR="00EC224F" w:rsidRPr="00C56D24">
              <w:rPr>
                <w:rStyle w:val="singlecolumnspanpaddedlinenth-child1"/>
                <w:rFonts w:ascii="Palatino Linotype" w:eastAsia="Palatino Linotype" w:hAnsi="Palatino Linotype" w:cs="Palatino Linotype"/>
                <w:color w:val="4A4A4A"/>
                <w:sz w:val="20"/>
                <w:szCs w:val="20"/>
              </w:rPr>
              <w:t>HANA Serve</w:t>
            </w:r>
            <w:r>
              <w:rPr>
                <w:rStyle w:val="singlecolumnspanpaddedlinenth-child1"/>
                <w:rFonts w:ascii="Palatino Linotype" w:eastAsia="Palatino Linotype" w:hAnsi="Palatino Linotype" w:cs="Palatino Linotype"/>
                <w:color w:val="4A4A4A"/>
                <w:sz w:val="20"/>
                <w:szCs w:val="20"/>
              </w:rPr>
              <w:t>r</w:t>
            </w:r>
          </w:p>
          <w:p w14:paraId="266CD3BC" w14:textId="729123F2" w:rsidR="0016278D" w:rsidRPr="00105261"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rPr>
            </w:pPr>
            <w:r w:rsidRPr="00105261">
              <w:rPr>
                <w:rStyle w:val="singlecolumnspanpaddedlinenth-child1"/>
                <w:rFonts w:ascii="Palatino Linotype" w:eastAsia="Palatino Linotype" w:hAnsi="Palatino Linotype" w:cs="Palatino Linotype"/>
                <w:color w:val="4A4A4A"/>
                <w:sz w:val="20"/>
                <w:szCs w:val="20"/>
              </w:rPr>
              <w:t>Knowledge on Configuring web server and C panel hosting</w:t>
            </w:r>
            <w:r w:rsidRPr="00105261">
              <w:rPr>
                <w:rStyle w:val="singlecolumnspanpaddedlinenth-child1"/>
                <w:rFonts w:ascii="Palatino Linotype" w:eastAsia="Palatino Linotype" w:hAnsi="Palatino Linotype" w:cs="Palatino Linotype"/>
                <w:color w:val="4A4A4A"/>
              </w:rPr>
              <w:t xml:space="preserve">. </w:t>
            </w:r>
          </w:p>
          <w:p w14:paraId="3803A891" w14:textId="77777777" w:rsidR="0016278D" w:rsidRPr="00105261" w:rsidRDefault="0016278D" w:rsidP="0016278D">
            <w:pPr>
              <w:pStyle w:val="divdocumentulli"/>
              <w:numPr>
                <w:ilvl w:val="0"/>
                <w:numId w:val="6"/>
              </w:numPr>
              <w:pBdr>
                <w:left w:val="none" w:sz="0" w:space="0" w:color="auto"/>
              </w:pBdr>
              <w:spacing w:line="300" w:lineRule="atLeast"/>
              <w:rPr>
                <w:rFonts w:ascii="Palatino Linotype" w:eastAsia="Palatino Linotype" w:hAnsi="Palatino Linotype" w:cs="Palatino Linotype"/>
                <w:color w:val="4A4A4A"/>
                <w:sz w:val="20"/>
                <w:szCs w:val="20"/>
              </w:rPr>
            </w:pPr>
            <w:r w:rsidRPr="00105261">
              <w:rPr>
                <w:rStyle w:val="singlecolumnspanpaddedlinenth-child1"/>
                <w:rFonts w:ascii="Palatino Linotype" w:eastAsia="Palatino Linotype" w:hAnsi="Palatino Linotype" w:cs="Palatino Linotype"/>
                <w:color w:val="4A4A4A"/>
                <w:sz w:val="20"/>
                <w:szCs w:val="20"/>
              </w:rPr>
              <w:t xml:space="preserve">Strong knowledge of MS SQL Server and a solid grasp of relational database concepts and best practices </w:t>
            </w:r>
          </w:p>
          <w:p w14:paraId="7F669146" w14:textId="77777777" w:rsidR="001256C8" w:rsidRDefault="0016278D" w:rsidP="00105261">
            <w:pPr>
              <w:pStyle w:val="divdocumentulli"/>
              <w:numPr>
                <w:ilvl w:val="0"/>
                <w:numId w:val="6"/>
              </w:numPr>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r w:rsidRPr="0016278D">
              <w:rPr>
                <w:rStyle w:val="singlecolumnspanpaddedlinenth-child1"/>
                <w:rFonts w:ascii="Palatino Linotype" w:eastAsia="Palatino Linotype" w:hAnsi="Palatino Linotype" w:cs="Palatino Linotype"/>
                <w:color w:val="4A4A4A"/>
                <w:sz w:val="20"/>
                <w:szCs w:val="20"/>
              </w:rPr>
              <w:t xml:space="preserve">Good knowledge on Object Oriented design and programming background (C, C++, MVC, JavaScript, XML, HTML/CSS) </w:t>
            </w:r>
          </w:p>
          <w:p w14:paraId="1CE01907"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C2CD8EA" w14:textId="77777777" w:rsid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F8A6BC3" w14:textId="77777777" w:rsidR="000063DB" w:rsidRDefault="000063DB"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3C55011D"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2418973E"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5E6EF9F7" w14:textId="77777777" w:rsidR="00E20EB9" w:rsidRDefault="00E20EB9"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62786DC4" w14:textId="77777777" w:rsidR="00105261" w:rsidRPr="00105261" w:rsidRDefault="00105261" w:rsidP="00105261">
            <w:pPr>
              <w:pStyle w:val="divdocumentulli"/>
              <w:pBdr>
                <w:left w:val="none" w:sz="0" w:space="0" w:color="auto"/>
              </w:pBdr>
              <w:spacing w:line="300" w:lineRule="atLeast"/>
              <w:rPr>
                <w:rStyle w:val="singlecolumnspanpaddedlinenth-child1"/>
                <w:rFonts w:ascii="Palatino Linotype" w:eastAsia="Palatino Linotype" w:hAnsi="Palatino Linotype" w:cs="Palatino Linotype"/>
                <w:color w:val="4A4A4A"/>
                <w:sz w:val="20"/>
                <w:szCs w:val="20"/>
              </w:rPr>
            </w:pPr>
          </w:p>
          <w:p w14:paraId="4117EDC4"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Education</w:t>
            </w:r>
          </w:p>
          <w:p w14:paraId="4E0951D1" w14:textId="483CC0C5"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w:t>
            </w:r>
            <w:r w:rsidR="00AB2204">
              <w:rPr>
                <w:rStyle w:val="span"/>
                <w:rFonts w:ascii="Palatino Linotype" w:eastAsia="Palatino Linotype" w:hAnsi="Palatino Linotype" w:cs="Palatino Linotype"/>
                <w:color w:val="4A4A4A"/>
                <w:sz w:val="20"/>
                <w:szCs w:val="20"/>
              </w:rPr>
              <w:t>6</w:t>
            </w:r>
            <w:r>
              <w:rPr>
                <w:rStyle w:val="span"/>
                <w:rFonts w:ascii="Palatino Linotype" w:eastAsia="Palatino Linotype" w:hAnsi="Palatino Linotype" w:cs="Palatino Linotype"/>
                <w:color w:val="4A4A4A"/>
                <w:sz w:val="20"/>
                <w:szCs w:val="20"/>
              </w:rPr>
              <w:t>/2015</w:t>
            </w:r>
          </w:p>
          <w:p w14:paraId="5694A20E"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 xml:space="preserve">Sikkim Manipal Institute </w:t>
            </w:r>
            <w:r w:rsidR="009D2119">
              <w:rPr>
                <w:rStyle w:val="txtBold"/>
                <w:rFonts w:ascii="Palatino Linotype" w:eastAsia="Palatino Linotype" w:hAnsi="Palatino Linotype" w:cs="Palatino Linotype"/>
                <w:color w:val="4A4A4A"/>
                <w:sz w:val="20"/>
                <w:szCs w:val="20"/>
              </w:rPr>
              <w:t>of</w:t>
            </w:r>
            <w:r>
              <w:rPr>
                <w:rStyle w:val="txtBold"/>
                <w:rFonts w:ascii="Palatino Linotype" w:eastAsia="Palatino Linotype" w:hAnsi="Palatino Linotype" w:cs="Palatino Linotype"/>
                <w:color w:val="4A4A4A"/>
                <w:sz w:val="20"/>
                <w:szCs w:val="20"/>
              </w:rPr>
              <w:t xml:space="preserve"> Technology</w:t>
            </w:r>
          </w:p>
          <w:p w14:paraId="1F19D8D7"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3DA07D35"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Master of Computer Application (MCA)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50F03092" w14:textId="562208B4" w:rsidR="001256C8" w:rsidRDefault="00920EAE" w:rsidP="0016278D">
            <w:pPr>
              <w:pStyle w:val="divdocumentulli"/>
              <w:numPr>
                <w:ilvl w:val="0"/>
                <w:numId w:val="6"/>
              </w:numPr>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Completed Post Graduated with 6.8 CGPA</w:t>
            </w:r>
          </w:p>
          <w:p w14:paraId="29843478" w14:textId="130B219B" w:rsidR="001256C8" w:rsidRDefault="00AA6274">
            <w:pPr>
              <w:pStyle w:val="paddedline"/>
              <w:spacing w:before="400"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0</w:t>
            </w:r>
            <w:r w:rsidR="00AB2204">
              <w:rPr>
                <w:rStyle w:val="span"/>
                <w:rFonts w:ascii="Palatino Linotype" w:eastAsia="Palatino Linotype" w:hAnsi="Palatino Linotype" w:cs="Palatino Linotype"/>
                <w:color w:val="4A4A4A"/>
                <w:sz w:val="20"/>
                <w:szCs w:val="20"/>
              </w:rPr>
              <w:t>7</w:t>
            </w:r>
            <w:r>
              <w:rPr>
                <w:rStyle w:val="span"/>
                <w:rFonts w:ascii="Palatino Linotype" w:eastAsia="Palatino Linotype" w:hAnsi="Palatino Linotype" w:cs="Palatino Linotype"/>
                <w:color w:val="4A4A4A"/>
                <w:sz w:val="20"/>
                <w:szCs w:val="20"/>
              </w:rPr>
              <w:t>/201</w:t>
            </w:r>
            <w:r w:rsidR="004A03E7">
              <w:rPr>
                <w:rStyle w:val="span"/>
                <w:rFonts w:ascii="Palatino Linotype" w:eastAsia="Palatino Linotype" w:hAnsi="Palatino Linotype" w:cs="Palatino Linotype"/>
                <w:color w:val="4A4A4A"/>
                <w:sz w:val="20"/>
                <w:szCs w:val="20"/>
              </w:rPr>
              <w:t>2</w:t>
            </w:r>
          </w:p>
          <w:p w14:paraId="4FDDBAD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Sikkim Manipal University</w:t>
            </w:r>
          </w:p>
          <w:p w14:paraId="0856468B"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span"/>
                <w:rFonts w:ascii="Palatino Linotype" w:eastAsia="Palatino Linotype" w:hAnsi="Palatino Linotype" w:cs="Palatino Linotype"/>
                <w:color w:val="4A4A4A"/>
                <w:sz w:val="20"/>
                <w:szCs w:val="20"/>
              </w:rPr>
              <w:t>Sikkim</w:t>
            </w:r>
            <w:r>
              <w:rPr>
                <w:rStyle w:val="right-box"/>
                <w:rFonts w:ascii="Palatino Linotype" w:eastAsia="Palatino Linotype" w:hAnsi="Palatino Linotype" w:cs="Palatino Linotype"/>
                <w:color w:val="4A4A4A"/>
                <w:sz w:val="20"/>
                <w:szCs w:val="20"/>
                <w:shd w:val="clear" w:color="auto" w:fill="auto"/>
              </w:rPr>
              <w:t xml:space="preserve"> </w:t>
            </w:r>
          </w:p>
          <w:p w14:paraId="70DCF3F2" w14:textId="77777777" w:rsidR="001256C8" w:rsidRDefault="00AA6274">
            <w:pPr>
              <w:pStyle w:val="paddedline"/>
              <w:spacing w:line="300" w:lineRule="atLeast"/>
              <w:rPr>
                <w:rStyle w:val="right-box"/>
                <w:rFonts w:ascii="Palatino Linotype" w:eastAsia="Palatino Linotype" w:hAnsi="Palatino Linotype" w:cs="Palatino Linotype"/>
                <w:color w:val="4A4A4A"/>
                <w:sz w:val="20"/>
                <w:szCs w:val="20"/>
                <w:shd w:val="clear" w:color="auto" w:fill="auto"/>
              </w:rPr>
            </w:pPr>
            <w:r>
              <w:rPr>
                <w:rStyle w:val="txtBold"/>
                <w:rFonts w:ascii="Palatino Linotype" w:eastAsia="Palatino Linotype" w:hAnsi="Palatino Linotype" w:cs="Palatino Linotype"/>
                <w:color w:val="4A4A4A"/>
                <w:sz w:val="20"/>
                <w:szCs w:val="20"/>
              </w:rPr>
              <w:t>Bachelor of Computer Application (BCA)</w:t>
            </w:r>
            <w:r>
              <w:rPr>
                <w:rStyle w:val="span"/>
                <w:rFonts w:ascii="Palatino Linotype" w:eastAsia="Palatino Linotype" w:hAnsi="Palatino Linotype" w:cs="Palatino Linotype"/>
                <w:color w:val="4A4A4A"/>
                <w:sz w:val="20"/>
                <w:szCs w:val="20"/>
              </w:rPr>
              <w:t>: Computer Science</w:t>
            </w:r>
            <w:r>
              <w:rPr>
                <w:rStyle w:val="right-box"/>
                <w:rFonts w:ascii="Palatino Linotype" w:eastAsia="Palatino Linotype" w:hAnsi="Palatino Linotype" w:cs="Palatino Linotype"/>
                <w:color w:val="4A4A4A"/>
                <w:sz w:val="20"/>
                <w:szCs w:val="20"/>
                <w:shd w:val="clear" w:color="auto" w:fill="auto"/>
              </w:rPr>
              <w:t xml:space="preserve"> </w:t>
            </w:r>
          </w:p>
          <w:p w14:paraId="6787869E" w14:textId="1ADA12B0" w:rsidR="001256C8" w:rsidRDefault="00AA6274" w:rsidP="0016278D">
            <w:pPr>
              <w:pStyle w:val="divdocumentulli"/>
              <w:numPr>
                <w:ilvl w:val="0"/>
                <w:numId w:val="6"/>
              </w:numPr>
              <w:spacing w:after="400"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Graduated </w:t>
            </w:r>
            <w:r w:rsidR="00A96231">
              <w:rPr>
                <w:rStyle w:val="span"/>
                <w:rFonts w:ascii="Palatino Linotype" w:eastAsia="Palatino Linotype" w:hAnsi="Palatino Linotype" w:cs="Palatino Linotype"/>
                <w:color w:val="4A4A4A"/>
                <w:sz w:val="20"/>
                <w:szCs w:val="20"/>
              </w:rPr>
              <w:t>with 6.5 CGPA</w:t>
            </w:r>
          </w:p>
          <w:p w14:paraId="55445767" w14:textId="77777777" w:rsidR="001256C8" w:rsidRDefault="00AA6274">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Certifications</w:t>
            </w:r>
          </w:p>
          <w:p w14:paraId="39D9FBDC" w14:textId="77777777" w:rsidR="00136132" w:rsidRPr="00136132" w:rsidRDefault="00136132" w:rsidP="00F46D96">
            <w:pPr>
              <w:pStyle w:val="divdocumentulli"/>
              <w:numPr>
                <w:ilvl w:val="0"/>
                <w:numId w:val="6"/>
              </w:numPr>
              <w:pBdr>
                <w:left w:val="none" w:sz="0" w:space="0" w:color="auto"/>
              </w:pBdr>
              <w:spacing w:after="12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Password Breaking and Security </w:t>
            </w:r>
          </w:p>
          <w:p w14:paraId="7AA000E8" w14:textId="77777777" w:rsidR="00136132" w:rsidRPr="00136132" w:rsidRDefault="00136132" w:rsidP="00136132">
            <w:pPr>
              <w:pStyle w:val="divdocumentulli"/>
              <w:numPr>
                <w:ilvl w:val="0"/>
                <w:numId w:val="6"/>
              </w:numPr>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r w:rsidRPr="00136132">
              <w:rPr>
                <w:rStyle w:val="right-box"/>
                <w:rFonts w:ascii="Palatino Linotype" w:eastAsia="Palatino Linotype" w:hAnsi="Palatino Linotype" w:cs="Palatino Linotype"/>
                <w:color w:val="4A4A4A"/>
                <w:sz w:val="20"/>
                <w:szCs w:val="20"/>
                <w:shd w:val="clear" w:color="auto" w:fill="auto"/>
              </w:rPr>
              <w:t xml:space="preserve">Web Application Development using .Net (C#) </w:t>
            </w:r>
          </w:p>
          <w:p w14:paraId="674FCA40" w14:textId="77777777" w:rsidR="00136132" w:rsidRDefault="00136132" w:rsidP="00136132">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w:t>
            </w:r>
            <w:r w:rsidR="00E20EB9">
              <w:rPr>
                <w:rStyle w:val="right-box"/>
                <w:rFonts w:ascii="Georgia, serif" w:eastAsia="Georgia, serif" w:hAnsi="Georgia, serif" w:cs="Georgia, serif"/>
                <w:b/>
                <w:bCs/>
                <w:i/>
                <w:iCs/>
                <w:color w:val="4A4A4A"/>
                <w:spacing w:val="10"/>
                <w:shd w:val="clear" w:color="auto" w:fill="auto"/>
              </w:rPr>
              <w:t>ompetency Skill Metric</w:t>
            </w:r>
          </w:p>
          <w:p w14:paraId="7B0EF0C2" w14:textId="77777777" w:rsidR="00E20EB9" w:rsidRPr="00E20EB9" w:rsidRDefault="00E20EB9" w:rsidP="009F3271">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Exceptional written and oral communications skills </w:t>
            </w:r>
          </w:p>
          <w:p w14:paraId="073737D1" w14:textId="77777777" w:rsidR="00E20EB9" w:rsidRPr="00A0204F"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9F3271">
              <w:rPr>
                <w:rStyle w:val="right-box"/>
                <w:rFonts w:ascii="Palatino Linotype" w:eastAsia="Palatino Linotype" w:hAnsi="Palatino Linotype" w:cs="Palatino Linotype"/>
                <w:color w:val="4A4A4A"/>
                <w:sz w:val="20"/>
                <w:szCs w:val="20"/>
                <w:shd w:val="clear" w:color="auto" w:fill="auto"/>
              </w:rPr>
              <w:t xml:space="preserve">Capability to quickly learn and assimilate new skills and technologies </w:t>
            </w:r>
          </w:p>
          <w:p w14:paraId="6C6511C8" w14:textId="77777777" w:rsidR="00E20EB9" w:rsidRP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 xml:space="preserve">A positive attitude and the ability to maintain the highest level of professionalism in dealing with our clients </w:t>
            </w:r>
          </w:p>
          <w:p w14:paraId="7C682315" w14:textId="77777777" w:rsidR="00E20EB9" w:rsidRDefault="00E20EB9" w:rsidP="00A0204F">
            <w:pPr>
              <w:pStyle w:val="divdocumentulli"/>
              <w:numPr>
                <w:ilvl w:val="0"/>
                <w:numId w:val="6"/>
              </w:numPr>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r w:rsidRPr="00E20EB9">
              <w:rPr>
                <w:rStyle w:val="right-box"/>
                <w:rFonts w:ascii="Palatino Linotype" w:eastAsia="Palatino Linotype" w:hAnsi="Palatino Linotype" w:cs="Palatino Linotype"/>
                <w:color w:val="4A4A4A"/>
                <w:sz w:val="20"/>
                <w:szCs w:val="20"/>
                <w:shd w:val="clear" w:color="auto" w:fill="auto"/>
              </w:rPr>
              <w:t>Ability to perform well under pressure and be resourceful in meeting our clients' deadlines</w:t>
            </w:r>
            <w:r w:rsidRPr="00A0204F">
              <w:rPr>
                <w:rStyle w:val="right-box"/>
                <w:rFonts w:ascii="Palatino Linotype" w:eastAsia="Palatino Linotype" w:hAnsi="Palatino Linotype" w:cs="Palatino Linotype"/>
                <w:color w:val="4A4A4A"/>
                <w:sz w:val="20"/>
                <w:szCs w:val="20"/>
                <w:shd w:val="clear" w:color="auto" w:fill="auto"/>
              </w:rPr>
              <w:t xml:space="preserve"> </w:t>
            </w:r>
          </w:p>
          <w:p w14:paraId="4216DF87"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28A2479"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08A5F50D" w14:textId="77777777" w:rsidR="00275E22"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64C9EE6E" w14:textId="77777777" w:rsidR="00275E22" w:rsidRPr="00A0204F" w:rsidRDefault="00275E22" w:rsidP="00275E22">
            <w:pPr>
              <w:pStyle w:val="divdocumentulli"/>
              <w:pBdr>
                <w:left w:val="none" w:sz="0" w:space="0" w:color="auto"/>
              </w:pBdr>
              <w:spacing w:after="120"/>
              <w:rPr>
                <w:rStyle w:val="right-box"/>
                <w:rFonts w:ascii="Palatino Linotype" w:eastAsia="Palatino Linotype" w:hAnsi="Palatino Linotype" w:cs="Palatino Linotype"/>
                <w:color w:val="4A4A4A"/>
                <w:sz w:val="20"/>
                <w:szCs w:val="20"/>
                <w:shd w:val="clear" w:color="auto" w:fill="auto"/>
              </w:rPr>
            </w:pPr>
          </w:p>
          <w:p w14:paraId="31CCF0F7" w14:textId="77777777" w:rsidR="00136132" w:rsidRDefault="00136132" w:rsidP="00136132">
            <w:pPr>
              <w:pStyle w:val="divdocumentulli"/>
              <w:pBdr>
                <w:left w:val="none" w:sz="0" w:space="0" w:color="auto"/>
              </w:pBdr>
              <w:spacing w:after="400" w:line="300" w:lineRule="atLeast"/>
              <w:rPr>
                <w:rStyle w:val="right-box"/>
                <w:rFonts w:ascii="Palatino Linotype" w:eastAsia="Palatino Linotype" w:hAnsi="Palatino Linotype" w:cs="Palatino Linotype"/>
                <w:color w:val="4A4A4A"/>
                <w:sz w:val="20"/>
                <w:szCs w:val="20"/>
                <w:shd w:val="clear" w:color="auto" w:fill="auto"/>
              </w:rPr>
            </w:pPr>
          </w:p>
          <w:p w14:paraId="1E450900" w14:textId="77777777" w:rsidR="00136132" w:rsidRDefault="00136132" w:rsidP="00136132">
            <w:pPr>
              <w:pStyle w:val="divdocumentulli"/>
              <w:pBdr>
                <w:left w:val="none" w:sz="0" w:space="0" w:color="auto"/>
              </w:pBdr>
              <w:spacing w:after="400" w:line="300" w:lineRule="atLeast"/>
              <w:ind w:left="720"/>
              <w:rPr>
                <w:rStyle w:val="right-box"/>
                <w:rFonts w:ascii="Palatino Linotype" w:eastAsia="Palatino Linotype" w:hAnsi="Palatino Linotype" w:cs="Palatino Linotype"/>
                <w:color w:val="4A4A4A"/>
                <w:sz w:val="20"/>
                <w:szCs w:val="20"/>
                <w:shd w:val="clear" w:color="auto" w:fill="auto"/>
              </w:rPr>
            </w:pPr>
          </w:p>
        </w:tc>
        <w:tc>
          <w:tcPr>
            <w:tcW w:w="300" w:type="dxa"/>
            <w:shd w:val="clear" w:color="auto" w:fill="F5F5F5"/>
            <w:tcMar>
              <w:top w:w="5" w:type="dxa"/>
              <w:left w:w="5" w:type="dxa"/>
              <w:bottom w:w="5" w:type="dxa"/>
              <w:right w:w="5" w:type="dxa"/>
            </w:tcMar>
            <w:vAlign w:val="bottom"/>
            <w:hideMark/>
          </w:tcPr>
          <w:p w14:paraId="59771399" w14:textId="77777777" w:rsidR="001256C8" w:rsidRDefault="001256C8">
            <w:pPr>
              <w:pStyle w:val="rightboxpaddingcellParagraph"/>
              <w:shd w:val="clear" w:color="auto" w:fill="auto"/>
              <w:spacing w:line="300" w:lineRule="atLeast"/>
              <w:rPr>
                <w:rStyle w:val="rightboxpaddingcell"/>
                <w:rFonts w:ascii="Palatino Linotype" w:eastAsia="Palatino Linotype" w:hAnsi="Palatino Linotype" w:cs="Palatino Linotype"/>
                <w:color w:val="4A4A4A"/>
                <w:sz w:val="20"/>
                <w:szCs w:val="20"/>
                <w:shd w:val="clear" w:color="auto" w:fill="auto"/>
              </w:rPr>
            </w:pPr>
          </w:p>
        </w:tc>
      </w:tr>
    </w:tbl>
    <w:p w14:paraId="1E477316" w14:textId="6850FC15" w:rsidR="001256C8" w:rsidRDefault="001256C8" w:rsidP="002545DF">
      <w:pPr>
        <w:pStyle w:val="div"/>
        <w:spacing w:line="20" w:lineRule="atLeast"/>
        <w:rPr>
          <w:rFonts w:ascii="Palatino Linotype" w:eastAsia="Palatino Linotype" w:hAnsi="Palatino Linotype" w:cs="Palatino Linotype"/>
          <w:color w:val="4A4A4A"/>
          <w:sz w:val="20"/>
          <w:szCs w:val="20"/>
        </w:rPr>
      </w:pPr>
    </w:p>
    <w:p w14:paraId="05E3B2E2" w14:textId="0B52483E"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EAA3894" w14:textId="13497F9A"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05B0F7E9" w14:textId="71236BA0"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76E4CBFD" w14:textId="42729448"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40AF733C" w14:textId="25E49FE9" w:rsidR="00431412" w:rsidRDefault="00431412" w:rsidP="002545DF">
      <w:pPr>
        <w:pStyle w:val="div"/>
        <w:spacing w:line="20" w:lineRule="atLeast"/>
        <w:rPr>
          <w:rFonts w:ascii="Palatino Linotype" w:eastAsia="Palatino Linotype" w:hAnsi="Palatino Linotype" w:cs="Palatino Linotype"/>
          <w:color w:val="4A4A4A"/>
          <w:sz w:val="20"/>
          <w:szCs w:val="20"/>
        </w:rPr>
      </w:pPr>
    </w:p>
    <w:p w14:paraId="6A5BB40B" w14:textId="3A5485D3" w:rsidR="00431412" w:rsidRDefault="00431412" w:rsidP="00431412">
      <w:pPr>
        <w:pStyle w:val="divdocumentdivsectiontitle"/>
        <w:pBdr>
          <w:top w:val="single" w:sz="8" w:space="15" w:color="C4C4C4"/>
        </w:pBdr>
        <w:spacing w:after="200"/>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Projects</w:t>
      </w:r>
    </w:p>
    <w:p w14:paraId="7FAACF34" w14:textId="6FF03DA2" w:rsidR="000E215F" w:rsidRDefault="006614A6" w:rsidP="000E215F">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Company: FIS Global Business Solutions PVT. Ltd</w:t>
      </w:r>
      <w:r w:rsidR="000E215F">
        <w:rPr>
          <w:rStyle w:val="singlecolumnspanpaddedlinenth-child1"/>
          <w:rFonts w:ascii="Palatino Linotype" w:eastAsia="Palatino Linotype" w:hAnsi="Palatino Linotype" w:cs="Palatino Linotype"/>
          <w:color w:val="4A4A4A"/>
          <w:sz w:val="20"/>
          <w:szCs w:val="20"/>
        </w:rPr>
        <w:t xml:space="preserve"> </w:t>
      </w:r>
    </w:p>
    <w:p w14:paraId="56DBFA0C" w14:textId="1AD32FD5" w:rsidR="000E215F" w:rsidRDefault="006614A6" w:rsidP="000E215F">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Duration:</w:t>
      </w:r>
      <w:r w:rsidR="000E215F">
        <w:rPr>
          <w:rStyle w:val="span"/>
          <w:rFonts w:ascii="Palatino Linotype" w:eastAsia="Palatino Linotype" w:hAnsi="Palatino Linotype" w:cs="Palatino Linotype"/>
          <w:color w:val="4A4A4A"/>
          <w:sz w:val="20"/>
          <w:szCs w:val="20"/>
        </w:rPr>
        <w:t xml:space="preserve"> </w:t>
      </w:r>
      <w:r w:rsidRPr="006614A6">
        <w:rPr>
          <w:rStyle w:val="span"/>
          <w:rFonts w:ascii="Palatino Linotype" w:eastAsia="Palatino Linotype" w:hAnsi="Palatino Linotype" w:cs="Palatino Linotype"/>
          <w:i/>
          <w:iCs/>
          <w:color w:val="4A4A4A"/>
          <w:sz w:val="20"/>
          <w:szCs w:val="20"/>
        </w:rPr>
        <w:t>1</w:t>
      </w:r>
      <w:r w:rsidR="00D511A1">
        <w:rPr>
          <w:rStyle w:val="span"/>
          <w:rFonts w:ascii="Palatino Linotype" w:eastAsia="Palatino Linotype" w:hAnsi="Palatino Linotype" w:cs="Palatino Linotype"/>
          <w:i/>
          <w:iCs/>
          <w:color w:val="4A4A4A"/>
          <w:sz w:val="20"/>
          <w:szCs w:val="20"/>
        </w:rPr>
        <w:t>5</w:t>
      </w:r>
      <w:bookmarkStart w:id="0" w:name="_GoBack"/>
      <w:bookmarkEnd w:id="0"/>
      <w:r w:rsidRPr="006614A6">
        <w:rPr>
          <w:rStyle w:val="span"/>
          <w:rFonts w:ascii="Palatino Linotype" w:eastAsia="Palatino Linotype" w:hAnsi="Palatino Linotype" w:cs="Palatino Linotype"/>
          <w:i/>
          <w:iCs/>
          <w:color w:val="4A4A4A"/>
          <w:sz w:val="20"/>
          <w:szCs w:val="20"/>
        </w:rPr>
        <w:t xml:space="preserve"> Months</w:t>
      </w:r>
    </w:p>
    <w:p w14:paraId="781AA88C" w14:textId="0C80C3F2" w:rsidR="006614A6" w:rsidRDefault="006614A6" w:rsidP="000E215F">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Solution: Summit</w:t>
      </w:r>
    </w:p>
    <w:p w14:paraId="5FBE32C6" w14:textId="77777777" w:rsidR="00D72B7B" w:rsidRDefault="006614A6" w:rsidP="00D72B7B">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 MVC</w:t>
      </w:r>
    </w:p>
    <w:p w14:paraId="2E6BEC4F" w14:textId="77777777" w:rsidR="00D72B7B" w:rsidRDefault="00D72B7B" w:rsidP="00D72B7B">
      <w:pPr>
        <w:pStyle w:val="paddedline"/>
        <w:spacing w:line="300" w:lineRule="atLeast"/>
        <w:rPr>
          <w:rStyle w:val="txtBold"/>
          <w:rFonts w:eastAsia="Palatino Linotype"/>
        </w:rPr>
      </w:pPr>
    </w:p>
    <w:p w14:paraId="579EBC4E" w14:textId="6EE926BC" w:rsidR="000E215F" w:rsidRDefault="006614A6" w:rsidP="00AB35BE">
      <w:pPr>
        <w:pStyle w:val="p"/>
        <w:spacing w:line="300" w:lineRule="atLeast"/>
        <w:rPr>
          <w:rStyle w:val="txtBold"/>
          <w:rFonts w:eastAsia="Palatino Linotype"/>
        </w:rPr>
      </w:pPr>
      <w:r>
        <w:rPr>
          <w:rStyle w:val="txtBold"/>
          <w:rFonts w:eastAsia="Palatino Linotype"/>
        </w:rPr>
        <w:t xml:space="preserve">Overview: </w:t>
      </w:r>
    </w:p>
    <w:p w14:paraId="017FE440" w14:textId="77777777" w:rsidR="00794590" w:rsidRPr="00AB35BE" w:rsidRDefault="00794590" w:rsidP="00AB35BE">
      <w:pPr>
        <w:pStyle w:val="p"/>
        <w:spacing w:line="300" w:lineRule="atLeast"/>
        <w:rPr>
          <w:rStyle w:val="left-box"/>
          <w:rFonts w:ascii="Palatino Linotype" w:eastAsia="Palatino Linotype" w:hAnsi="Palatino Linotype" w:cs="Palatino Linotype"/>
          <w:color w:val="4A4A4A"/>
          <w:sz w:val="20"/>
          <w:szCs w:val="20"/>
        </w:rPr>
      </w:pPr>
    </w:p>
    <w:p w14:paraId="7FE3D189" w14:textId="6F482EDF" w:rsidR="00AB35BE" w:rsidRP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Summit is a new self-contained software product which is developed to overcome the problems that have occurred due to the current manual system. It provides better options for the problem of handling large scale of physical file system, for the errors occurring in calculations and all the other required tasks that has been specified by the client. The outcome of this project will increase the efficiency of almost all the tasks done at the FIS in a much convenient manner.</w:t>
      </w:r>
    </w:p>
    <w:p w14:paraId="0EE42A8F" w14:textId="6B572B99" w:rsidR="00AB35BE" w:rsidRDefault="00AB35BE" w:rsidP="008D639B">
      <w:pPr>
        <w:pStyle w:val="p"/>
        <w:spacing w:line="300" w:lineRule="atLeast"/>
        <w:jc w:val="both"/>
        <w:rPr>
          <w:rStyle w:val="left-box"/>
          <w:rFonts w:ascii="Palatino Linotype" w:eastAsia="Palatino Linotype" w:hAnsi="Palatino Linotype" w:cs="Palatino Linotype"/>
          <w:color w:val="4A4A4A"/>
          <w:sz w:val="20"/>
          <w:szCs w:val="20"/>
        </w:rPr>
      </w:pPr>
      <w:r w:rsidRPr="00AB35BE">
        <w:rPr>
          <w:rStyle w:val="left-box"/>
          <w:rFonts w:ascii="Palatino Linotype" w:eastAsia="Palatino Linotype" w:hAnsi="Palatino Linotype" w:cs="Palatino Linotype"/>
          <w:color w:val="4A4A4A"/>
          <w:sz w:val="20"/>
          <w:szCs w:val="20"/>
        </w:rPr>
        <w:t>BI prepares almost 70 MIP’s on a monthly basis for all the processes in FIS. The preparation of MIP is a lengthy task involving the HR, process managers, BI &amp; Operations. It is prepared manually on excel by calculating the MIP’s for all employees and providing it to the HR and then sending it to the finance team for further processing. Summit will save us major time by automating the MIP process hence saving us a huge amount of time with 100% accuracy.</w:t>
      </w:r>
    </w:p>
    <w:p w14:paraId="0A306AC5" w14:textId="77777777" w:rsidR="00D6479E" w:rsidRDefault="00D6479E" w:rsidP="00AB35BE">
      <w:pPr>
        <w:pStyle w:val="p"/>
        <w:spacing w:line="300" w:lineRule="atLeast"/>
        <w:rPr>
          <w:rStyle w:val="left-box"/>
          <w:rFonts w:ascii="Palatino Linotype" w:eastAsia="Palatino Linotype" w:hAnsi="Palatino Linotype" w:cs="Palatino Linotype"/>
          <w:color w:val="4A4A4A"/>
          <w:sz w:val="20"/>
          <w:szCs w:val="20"/>
        </w:rPr>
      </w:pPr>
    </w:p>
    <w:p w14:paraId="16BFCCA6" w14:textId="7827AABC" w:rsidR="00E43F50" w:rsidRPr="00D6479E" w:rsidRDefault="00D6479E" w:rsidP="00AB35BE">
      <w:pPr>
        <w:pStyle w:val="p"/>
        <w:spacing w:line="300" w:lineRule="atLeast"/>
        <w:rPr>
          <w:rStyle w:val="txtBold"/>
          <w:rFonts w:eastAsia="Palatino Linotype"/>
        </w:rPr>
      </w:pPr>
      <w:r w:rsidRPr="00D6479E">
        <w:rPr>
          <w:rStyle w:val="txtBold"/>
          <w:rFonts w:eastAsia="Palatino Linotype"/>
        </w:rPr>
        <w:t>Responsibilities</w:t>
      </w:r>
      <w:r w:rsidR="00CD3585">
        <w:rPr>
          <w:rStyle w:val="txtBold"/>
          <w:rFonts w:eastAsia="Palatino Linotype"/>
        </w:rPr>
        <w:t>:</w:t>
      </w:r>
    </w:p>
    <w:p w14:paraId="4B518D95" w14:textId="77777777" w:rsidR="00D6479E" w:rsidRPr="00D6479E" w:rsidRDefault="00D6479E" w:rsidP="00D6479E">
      <w:pPr>
        <w:autoSpaceDE w:val="0"/>
        <w:autoSpaceDN w:val="0"/>
        <w:adjustRightInd w:val="0"/>
        <w:spacing w:after="5"/>
        <w:rPr>
          <w:rStyle w:val="span"/>
          <w:rFonts w:ascii="Palatino Linotype" w:eastAsia="Palatino Linotype" w:hAnsi="Palatino Linotype" w:cs="Palatino Linotype"/>
          <w:color w:val="4A4A4A"/>
          <w:sz w:val="20"/>
          <w:szCs w:val="20"/>
        </w:rPr>
      </w:pPr>
    </w:p>
    <w:p w14:paraId="12B1592F" w14:textId="13FD913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54E79EC6"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43075E4C"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31992F0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4ABCF984" w14:textId="77777777"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5E4651E3" w14:textId="18853E8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4AC059EA" w14:textId="48456E3A"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504647CA" w14:textId="2AA2821C"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333CEBCC" w14:textId="4997A64B"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432EBBAA" w14:textId="248AC1D4" w:rsidR="00D6479E" w:rsidRP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72E23854" w14:textId="497C4ECD" w:rsidR="00D6479E" w:rsidRDefault="00D6479E" w:rsidP="00D6479E">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40E7D967" w14:textId="77777777" w:rsidR="00491C50" w:rsidRDefault="00491C50" w:rsidP="00491C50">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A1A996A" w14:textId="00B3941A" w:rsidR="00491C50" w:rsidRDefault="00491C50" w:rsidP="00491C50">
      <w:pPr>
        <w:pStyle w:val="p"/>
        <w:spacing w:line="300" w:lineRule="atLeast"/>
        <w:rPr>
          <w:rStyle w:val="txtBold"/>
          <w:rFonts w:eastAsia="Palatino Linotype"/>
        </w:rPr>
      </w:pPr>
      <w:r>
        <w:rPr>
          <w:rStyle w:val="txtBold"/>
          <w:rFonts w:eastAsia="Palatino Linotype"/>
        </w:rPr>
        <w:t>Environment</w:t>
      </w:r>
      <w:r w:rsidR="00CD3585">
        <w:rPr>
          <w:rStyle w:val="txtBold"/>
          <w:rFonts w:eastAsia="Palatino Linotype"/>
        </w:rPr>
        <w:t>:</w:t>
      </w:r>
    </w:p>
    <w:p w14:paraId="04456983" w14:textId="77777777" w:rsidR="00785DBE" w:rsidRDefault="00785DBE" w:rsidP="00491C50">
      <w:pPr>
        <w:pStyle w:val="p"/>
        <w:spacing w:line="300" w:lineRule="atLeast"/>
        <w:rPr>
          <w:rStyle w:val="txtBold"/>
          <w:rFonts w:eastAsia="Palatino Linotype"/>
        </w:rPr>
      </w:pPr>
    </w:p>
    <w:p w14:paraId="2A610D57" w14:textId="2DA2B643" w:rsidR="00972F6B" w:rsidRDefault="00972F6B" w:rsidP="00712AB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ASP.Net MVC, C#, Dot Net Framework 4.0, Entity Framework, HTML, Ajax, Java Script, jQuery.</w:t>
      </w:r>
    </w:p>
    <w:p w14:paraId="7768095D" w14:textId="2692F11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E38D600" w14:textId="1576B07E"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55D9A3C" w14:textId="72F295B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5F663D82" w14:textId="70528EB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2A394724" w14:textId="726AE8F2"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A7786F3" w14:textId="2680D5A5"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790EBB7" w14:textId="4DAF9DFA"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54C5922" w14:textId="3D045AF9"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B22D254" w14:textId="31EBD27C"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3EF69D2A" w14:textId="15F81DFD"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6AA3428F" w14:textId="143D4503"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8D4E7F" w14:textId="77777777" w:rsidR="004E6446" w:rsidRDefault="004E6446"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78F3E55F" w14:textId="630AB870" w:rsidR="001A38F5" w:rsidRDefault="001A38F5" w:rsidP="001A38F5">
      <w:pPr>
        <w:pStyle w:val="divdocumentsinglecolumn"/>
        <w:spacing w:line="300" w:lineRule="atLeast"/>
        <w:rPr>
          <w:rStyle w:val="left-box"/>
          <w:rFonts w:ascii="Palatino Linotype" w:eastAsia="Palatino Linotype" w:hAnsi="Palatino Linotype" w:cs="Palatino Linotype"/>
          <w:color w:val="4A4A4A"/>
          <w:sz w:val="20"/>
          <w:szCs w:val="20"/>
        </w:rPr>
      </w:pPr>
      <w:r>
        <w:rPr>
          <w:rStyle w:val="txtBold"/>
          <w:rFonts w:ascii="Palatino Linotype" w:eastAsia="Palatino Linotype" w:hAnsi="Palatino Linotype" w:cs="Palatino Linotype"/>
          <w:color w:val="4A4A4A"/>
          <w:sz w:val="20"/>
          <w:szCs w:val="20"/>
        </w:rPr>
        <w:t xml:space="preserve">Company: </w:t>
      </w:r>
      <w:r w:rsidR="00A61C1A">
        <w:rPr>
          <w:rStyle w:val="txtBold"/>
          <w:rFonts w:ascii="Palatino Linotype" w:eastAsia="Palatino Linotype" w:hAnsi="Palatino Linotype" w:cs="Palatino Linotype"/>
          <w:color w:val="4A4A4A"/>
          <w:sz w:val="20"/>
          <w:szCs w:val="20"/>
        </w:rPr>
        <w:t>Continental Software Solutions Pvt. Ltd.</w:t>
      </w:r>
    </w:p>
    <w:p w14:paraId="3FB37249" w14:textId="77777777" w:rsidR="001A38F5" w:rsidRDefault="001A38F5" w:rsidP="001A38F5">
      <w:pPr>
        <w:pStyle w:val="paddedline"/>
        <w:spacing w:line="300" w:lineRule="atLeast"/>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 xml:space="preserve">Duration: </w:t>
      </w:r>
      <w:r w:rsidRPr="006614A6">
        <w:rPr>
          <w:rStyle w:val="span"/>
          <w:rFonts w:ascii="Palatino Linotype" w:eastAsia="Palatino Linotype" w:hAnsi="Palatino Linotype" w:cs="Palatino Linotype"/>
          <w:i/>
          <w:iCs/>
          <w:color w:val="4A4A4A"/>
          <w:sz w:val="20"/>
          <w:szCs w:val="20"/>
        </w:rPr>
        <w:t>12 Months</w:t>
      </w:r>
    </w:p>
    <w:p w14:paraId="62342F43" w14:textId="6557898C"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 xml:space="preserve">Solution: </w:t>
      </w:r>
      <w:r w:rsidR="00A61C1A">
        <w:rPr>
          <w:rStyle w:val="span"/>
          <w:rFonts w:ascii="Palatino Linotype" w:eastAsia="Palatino Linotype" w:hAnsi="Palatino Linotype" w:cs="Palatino Linotype"/>
          <w:color w:val="4A4A4A"/>
          <w:sz w:val="20"/>
          <w:szCs w:val="20"/>
        </w:rPr>
        <w:t>Online Exhi</w:t>
      </w:r>
      <w:r w:rsidR="00AB291B">
        <w:rPr>
          <w:rStyle w:val="span"/>
          <w:rFonts w:ascii="Palatino Linotype" w:eastAsia="Palatino Linotype" w:hAnsi="Palatino Linotype" w:cs="Palatino Linotype"/>
          <w:color w:val="4A4A4A"/>
          <w:sz w:val="20"/>
          <w:szCs w:val="20"/>
        </w:rPr>
        <w:t>bi</w:t>
      </w:r>
      <w:r w:rsidR="00A61C1A">
        <w:rPr>
          <w:rStyle w:val="span"/>
          <w:rFonts w:ascii="Palatino Linotype" w:eastAsia="Palatino Linotype" w:hAnsi="Palatino Linotype" w:cs="Palatino Linotype"/>
          <w:color w:val="4A4A4A"/>
          <w:sz w:val="20"/>
          <w:szCs w:val="20"/>
        </w:rPr>
        <w:t>tor</w:t>
      </w:r>
      <w:r w:rsidR="00AB291B">
        <w:rPr>
          <w:rStyle w:val="span"/>
          <w:rFonts w:ascii="Palatino Linotype" w:eastAsia="Palatino Linotype" w:hAnsi="Palatino Linotype" w:cs="Palatino Linotype"/>
          <w:color w:val="4A4A4A"/>
          <w:sz w:val="20"/>
          <w:szCs w:val="20"/>
        </w:rPr>
        <w:t xml:space="preserve"> Manuals</w:t>
      </w:r>
      <w:r w:rsidR="00D77E66" w:rsidRPr="00D77E66">
        <w:rPr>
          <w:rStyle w:val="span"/>
          <w:rFonts w:ascii="Palatino Linotype" w:eastAsia="Palatino Linotype" w:hAnsi="Palatino Linotype" w:cs="Palatino Linotype"/>
          <w:color w:val="4A4A4A"/>
          <w:sz w:val="20"/>
          <w:szCs w:val="20"/>
        </w:rPr>
        <w:t>.</w:t>
      </w:r>
    </w:p>
    <w:p w14:paraId="070607E4" w14:textId="0F9E5C83" w:rsidR="001A38F5" w:rsidRDefault="001A38F5" w:rsidP="001A38F5">
      <w:pPr>
        <w:pStyle w:val="paddedline"/>
        <w:spacing w:line="300" w:lineRule="atLeast"/>
        <w:rPr>
          <w:rStyle w:val="left-box"/>
          <w:rFonts w:ascii="Palatino Linotype" w:eastAsia="Palatino Linotype" w:hAnsi="Palatino Linotype" w:cs="Palatino Linotype"/>
          <w:color w:val="4A4A4A"/>
          <w:sz w:val="20"/>
          <w:szCs w:val="20"/>
        </w:rPr>
      </w:pPr>
      <w:r>
        <w:rPr>
          <w:rStyle w:val="left-box"/>
          <w:rFonts w:ascii="Palatino Linotype" w:eastAsia="Palatino Linotype" w:hAnsi="Palatino Linotype" w:cs="Palatino Linotype"/>
          <w:color w:val="4A4A4A"/>
          <w:sz w:val="20"/>
          <w:szCs w:val="20"/>
        </w:rPr>
        <w:t>Platform – Asp.net</w:t>
      </w:r>
    </w:p>
    <w:p w14:paraId="3B564DD0" w14:textId="379A24CE" w:rsidR="001A38F5" w:rsidRDefault="001A38F5"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45D672D5" w14:textId="77777777" w:rsidR="00C663EC" w:rsidRDefault="00C663EC" w:rsidP="00C663EC">
      <w:pPr>
        <w:pStyle w:val="p"/>
        <w:spacing w:line="300" w:lineRule="atLeast"/>
        <w:rPr>
          <w:rStyle w:val="txtBold"/>
          <w:rFonts w:eastAsia="Palatino Linotype"/>
        </w:rPr>
      </w:pPr>
      <w:r>
        <w:rPr>
          <w:rStyle w:val="txtBold"/>
          <w:rFonts w:eastAsia="Palatino Linotype"/>
        </w:rPr>
        <w:t xml:space="preserve">Overview: </w:t>
      </w:r>
    </w:p>
    <w:p w14:paraId="4F003643" w14:textId="77777777" w:rsidR="00C663EC" w:rsidRPr="00AB35BE" w:rsidRDefault="00C663EC" w:rsidP="00927AB4">
      <w:pPr>
        <w:pStyle w:val="p"/>
        <w:spacing w:line="300" w:lineRule="atLeast"/>
        <w:jc w:val="both"/>
        <w:rPr>
          <w:rStyle w:val="left-box"/>
          <w:rFonts w:ascii="Palatino Linotype" w:eastAsia="Palatino Linotype" w:hAnsi="Palatino Linotype" w:cs="Palatino Linotype"/>
          <w:color w:val="4A4A4A"/>
          <w:sz w:val="20"/>
          <w:szCs w:val="20"/>
        </w:rPr>
      </w:pPr>
    </w:p>
    <w:p w14:paraId="473F5AC1" w14:textId="62D88637" w:rsidR="00C663EC" w:rsidRPr="00927AB4" w:rsidRDefault="00927AB4" w:rsidP="00927AB4">
      <w:pPr>
        <w:pStyle w:val="p"/>
        <w:spacing w:line="300" w:lineRule="atLeast"/>
        <w:jc w:val="both"/>
        <w:rPr>
          <w:rStyle w:val="left-box"/>
          <w:rFonts w:ascii="Palatino Linotype" w:eastAsia="Palatino Linotype" w:hAnsi="Palatino Linotype" w:cs="Palatino Linotype"/>
          <w:color w:val="4A4A4A"/>
          <w:sz w:val="20"/>
          <w:szCs w:val="20"/>
        </w:rPr>
      </w:pPr>
      <w:r w:rsidRPr="00927AB4">
        <w:rPr>
          <w:rStyle w:val="left-box"/>
          <w:rFonts w:ascii="Palatino Linotype" w:eastAsia="Palatino Linotype" w:hAnsi="Palatino Linotype" w:cs="Palatino Linotype"/>
          <w:color w:val="4A4A4A"/>
          <w:sz w:val="20"/>
          <w:szCs w:val="20"/>
        </w:rPr>
        <w:t xml:space="preserve">The product was the </w:t>
      </w:r>
      <w:r w:rsidR="00BD3F4A">
        <w:rPr>
          <w:rStyle w:val="left-box"/>
          <w:rFonts w:ascii="Palatino Linotype" w:eastAsia="Palatino Linotype" w:hAnsi="Palatino Linotype" w:cs="Palatino Linotype"/>
          <w:color w:val="4A4A4A"/>
          <w:sz w:val="20"/>
          <w:szCs w:val="20"/>
        </w:rPr>
        <w:t>Online</w:t>
      </w:r>
      <w:r w:rsidRPr="00927AB4">
        <w:rPr>
          <w:rStyle w:val="left-box"/>
          <w:rFonts w:ascii="Palatino Linotype" w:eastAsia="Palatino Linotype" w:hAnsi="Palatino Linotype" w:cs="Palatino Linotype"/>
          <w:color w:val="4A4A4A"/>
          <w:sz w:val="20"/>
          <w:szCs w:val="20"/>
        </w:rPr>
        <w:t xml:space="preserve"> </w:t>
      </w:r>
      <w:r w:rsidR="00BD3F4A">
        <w:rPr>
          <w:rStyle w:val="left-box"/>
          <w:rFonts w:ascii="Palatino Linotype" w:eastAsia="Palatino Linotype" w:hAnsi="Palatino Linotype" w:cs="Palatino Linotype"/>
          <w:color w:val="4A4A4A"/>
          <w:sz w:val="20"/>
          <w:szCs w:val="20"/>
        </w:rPr>
        <w:t>Exhibitor</w:t>
      </w:r>
      <w:r w:rsidRPr="00927AB4">
        <w:rPr>
          <w:rStyle w:val="left-box"/>
          <w:rFonts w:ascii="Palatino Linotype" w:eastAsia="Palatino Linotype" w:hAnsi="Palatino Linotype" w:cs="Palatino Linotype"/>
          <w:color w:val="4A4A4A"/>
          <w:sz w:val="20"/>
          <w:szCs w:val="20"/>
        </w:rPr>
        <w:t xml:space="preserve"> </w:t>
      </w:r>
      <w:r w:rsidR="00BD3F4A">
        <w:rPr>
          <w:rStyle w:val="left-box"/>
          <w:rFonts w:ascii="Palatino Linotype" w:eastAsia="Palatino Linotype" w:hAnsi="Palatino Linotype" w:cs="Palatino Linotype"/>
          <w:color w:val="4A4A4A"/>
          <w:sz w:val="20"/>
          <w:szCs w:val="20"/>
        </w:rPr>
        <w:t>Manual</w:t>
      </w:r>
      <w:r w:rsidRPr="00927AB4">
        <w:rPr>
          <w:rStyle w:val="left-box"/>
          <w:rFonts w:ascii="Palatino Linotype" w:eastAsia="Palatino Linotype" w:hAnsi="Palatino Linotype" w:cs="Palatino Linotype"/>
          <w:color w:val="4A4A4A"/>
          <w:sz w:val="20"/>
          <w:szCs w:val="20"/>
        </w:rPr>
        <w:t xml:space="preserve"> it is </w:t>
      </w:r>
      <w:r w:rsidR="006B2B25">
        <w:rPr>
          <w:rStyle w:val="left-box"/>
          <w:rFonts w:ascii="Palatino Linotype" w:eastAsia="Palatino Linotype" w:hAnsi="Palatino Linotype" w:cs="Palatino Linotype"/>
          <w:color w:val="4A4A4A"/>
          <w:sz w:val="20"/>
          <w:szCs w:val="20"/>
        </w:rPr>
        <w:t xml:space="preserve">done </w:t>
      </w:r>
      <w:r w:rsidR="00B973CD" w:rsidRPr="00B973CD">
        <w:rPr>
          <w:rStyle w:val="left-box"/>
          <w:rFonts w:ascii="Palatino Linotype" w:eastAsia="Palatino Linotype" w:hAnsi="Palatino Linotype" w:cs="Palatino Linotype"/>
          <w:color w:val="4A4A4A"/>
          <w:sz w:val="20"/>
          <w:szCs w:val="20"/>
        </w:rPr>
        <w:t>for exhibitors, Organizers and supplier, the purpose of event (Show) and all activity related exhibitions.</w:t>
      </w:r>
      <w:r w:rsidR="00B973CD">
        <w:rPr>
          <w:rStyle w:val="left-box"/>
          <w:rFonts w:ascii="Palatino Linotype" w:eastAsia="Palatino Linotype" w:hAnsi="Palatino Linotype" w:cs="Palatino Linotype"/>
          <w:color w:val="4A4A4A"/>
          <w:sz w:val="20"/>
          <w:szCs w:val="20"/>
        </w:rPr>
        <w:t xml:space="preserve">  </w:t>
      </w:r>
      <w:r w:rsidRPr="00927AB4">
        <w:rPr>
          <w:rStyle w:val="left-box"/>
          <w:rFonts w:ascii="Palatino Linotype" w:eastAsia="Palatino Linotype" w:hAnsi="Palatino Linotype" w:cs="Palatino Linotype"/>
          <w:color w:val="4A4A4A"/>
          <w:sz w:val="20"/>
          <w:szCs w:val="20"/>
        </w:rPr>
        <w:t>The goal of product is to</w:t>
      </w:r>
      <w:r w:rsidR="00B973CD">
        <w:rPr>
          <w:rStyle w:val="left-box"/>
          <w:rFonts w:ascii="Palatino Linotype" w:eastAsia="Palatino Linotype" w:hAnsi="Palatino Linotype" w:cs="Palatino Linotype"/>
          <w:color w:val="4A4A4A"/>
          <w:sz w:val="20"/>
          <w:szCs w:val="20"/>
        </w:rPr>
        <w:t xml:space="preserve"> </w:t>
      </w:r>
      <w:r w:rsidR="00B973CD" w:rsidRPr="00B973CD">
        <w:rPr>
          <w:rStyle w:val="left-box"/>
          <w:rFonts w:ascii="Palatino Linotype" w:eastAsia="Palatino Linotype" w:hAnsi="Palatino Linotype" w:cs="Palatino Linotype"/>
          <w:color w:val="4A4A4A"/>
          <w:sz w:val="20"/>
          <w:szCs w:val="20"/>
        </w:rPr>
        <w:t>gather the requirements from exhibitors and send to the suppliers for supplying the goods on exhibition site as per exhibitors need and</w:t>
      </w:r>
      <w:r w:rsidRPr="00927AB4">
        <w:rPr>
          <w:rStyle w:val="left-box"/>
          <w:rFonts w:ascii="Palatino Linotype" w:eastAsia="Palatino Linotype" w:hAnsi="Palatino Linotype" w:cs="Palatino Linotype"/>
          <w:color w:val="4A4A4A"/>
          <w:sz w:val="20"/>
          <w:szCs w:val="20"/>
        </w:rPr>
        <w:t xml:space="preserve"> create a high-performance, sustainable organiz</w:t>
      </w:r>
      <w:r w:rsidR="00CB7D46">
        <w:rPr>
          <w:rStyle w:val="left-box"/>
          <w:rFonts w:ascii="Palatino Linotype" w:eastAsia="Palatino Linotype" w:hAnsi="Palatino Linotype" w:cs="Palatino Linotype"/>
          <w:color w:val="4A4A4A"/>
          <w:sz w:val="20"/>
          <w:szCs w:val="20"/>
        </w:rPr>
        <w:t>ers</w:t>
      </w:r>
      <w:r w:rsidRPr="00927AB4">
        <w:rPr>
          <w:rStyle w:val="left-box"/>
          <w:rFonts w:ascii="Palatino Linotype" w:eastAsia="Palatino Linotype" w:hAnsi="Palatino Linotype" w:cs="Palatino Linotype"/>
          <w:color w:val="4A4A4A"/>
          <w:sz w:val="20"/>
          <w:szCs w:val="20"/>
        </w:rPr>
        <w:t xml:space="preserve"> that meets its strategic and operational goals and objectives.</w:t>
      </w:r>
    </w:p>
    <w:p w14:paraId="53BE0D69" w14:textId="77777777" w:rsidR="00927AB4" w:rsidRDefault="00927AB4" w:rsidP="00C663EC">
      <w:pPr>
        <w:pStyle w:val="p"/>
        <w:spacing w:line="300" w:lineRule="atLeast"/>
        <w:rPr>
          <w:rStyle w:val="left-box"/>
          <w:rFonts w:ascii="Palatino Linotype" w:eastAsia="Palatino Linotype" w:hAnsi="Palatino Linotype" w:cs="Palatino Linotype"/>
          <w:color w:val="4A4A4A"/>
          <w:sz w:val="20"/>
          <w:szCs w:val="20"/>
        </w:rPr>
      </w:pPr>
    </w:p>
    <w:p w14:paraId="6489781A" w14:textId="77777777" w:rsidR="00C663EC" w:rsidRPr="00D6479E" w:rsidRDefault="00C663EC" w:rsidP="00C663EC">
      <w:pPr>
        <w:pStyle w:val="p"/>
        <w:spacing w:line="300" w:lineRule="atLeast"/>
        <w:rPr>
          <w:rStyle w:val="txtBold"/>
          <w:rFonts w:eastAsia="Palatino Linotype"/>
        </w:rPr>
      </w:pPr>
      <w:r w:rsidRPr="00D6479E">
        <w:rPr>
          <w:rStyle w:val="txtBold"/>
          <w:rFonts w:eastAsia="Palatino Linotype"/>
        </w:rPr>
        <w:t>Responsibilities</w:t>
      </w:r>
      <w:r>
        <w:rPr>
          <w:rStyle w:val="txtBold"/>
          <w:rFonts w:eastAsia="Palatino Linotype"/>
        </w:rPr>
        <w:t>:</w:t>
      </w:r>
    </w:p>
    <w:p w14:paraId="08D15D0F" w14:textId="77777777" w:rsidR="00C663EC" w:rsidRPr="00D6479E" w:rsidRDefault="00C663EC" w:rsidP="00C663EC">
      <w:pPr>
        <w:autoSpaceDE w:val="0"/>
        <w:autoSpaceDN w:val="0"/>
        <w:adjustRightInd w:val="0"/>
        <w:spacing w:after="5"/>
        <w:rPr>
          <w:rStyle w:val="span"/>
          <w:rFonts w:ascii="Palatino Linotype" w:eastAsia="Palatino Linotype" w:hAnsi="Palatino Linotype" w:cs="Palatino Linotype"/>
          <w:color w:val="4A4A4A"/>
          <w:sz w:val="20"/>
          <w:szCs w:val="20"/>
        </w:rPr>
      </w:pPr>
    </w:p>
    <w:p w14:paraId="62EBB33B"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Requirements gathering and analysis on project for same </w:t>
      </w:r>
    </w:p>
    <w:p w14:paraId="0747D3C6"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Communicate and follow up with team about specific projects and their goals </w:t>
      </w:r>
    </w:p>
    <w:p w14:paraId="699417A3"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Assist and support project team members in completing the project. </w:t>
      </w:r>
    </w:p>
    <w:p w14:paraId="715BB7B5"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Coordinate and schedule execution of the project. </w:t>
      </w:r>
    </w:p>
    <w:p w14:paraId="66A37F61"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Prepare prototypes for architecture layers for various applications and databases. </w:t>
      </w:r>
    </w:p>
    <w:p w14:paraId="295AAA58"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Develop and write high quality coding that meets customer requirements. </w:t>
      </w:r>
    </w:p>
    <w:p w14:paraId="1645C05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Develop and implement programs, designs and codes. </w:t>
      </w:r>
    </w:p>
    <w:p w14:paraId="0CF0C9A9"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 Perform unit testing and maintain software programs and applications. </w:t>
      </w:r>
    </w:p>
    <w:p w14:paraId="0C751C22"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Develop MS SQL server applications like T-</w:t>
      </w:r>
      <w:r>
        <w:rPr>
          <w:rStyle w:val="span"/>
          <w:rFonts w:ascii="Palatino Linotype" w:eastAsia="Palatino Linotype" w:hAnsi="Palatino Linotype" w:cs="Palatino Linotype"/>
          <w:color w:val="4A4A4A"/>
          <w:sz w:val="20"/>
          <w:szCs w:val="20"/>
        </w:rPr>
        <w:t>SQL</w:t>
      </w:r>
      <w:r w:rsidRPr="00D6479E">
        <w:rPr>
          <w:rStyle w:val="span"/>
          <w:rFonts w:ascii="Palatino Linotype" w:eastAsia="Palatino Linotype" w:hAnsi="Palatino Linotype" w:cs="Palatino Linotype"/>
          <w:color w:val="4A4A4A"/>
          <w:sz w:val="20"/>
          <w:szCs w:val="20"/>
        </w:rPr>
        <w:t xml:space="preserve">, and stored procedures. </w:t>
      </w:r>
    </w:p>
    <w:p w14:paraId="03C4FFA0" w14:textId="77777777" w:rsidR="00C663EC" w:rsidRPr="00D6479E"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Recommend strategic improvements to optimize performances. </w:t>
      </w:r>
    </w:p>
    <w:p w14:paraId="378F443D" w14:textId="77777777" w:rsidR="00C663EC" w:rsidRDefault="00C663EC" w:rsidP="00C663EC">
      <w:pPr>
        <w:pStyle w:val="divdocumentulli"/>
        <w:numPr>
          <w:ilvl w:val="0"/>
          <w:numId w:val="2"/>
        </w:numPr>
        <w:pBdr>
          <w:left w:val="none" w:sz="0" w:space="0" w:color="auto"/>
        </w:pBdr>
        <w:spacing w:before="60" w:line="300" w:lineRule="atLeast"/>
        <w:rPr>
          <w:rStyle w:val="span"/>
          <w:rFonts w:ascii="Palatino Linotype" w:eastAsia="Palatino Linotype" w:hAnsi="Palatino Linotype" w:cs="Palatino Linotype"/>
          <w:color w:val="4A4A4A"/>
          <w:sz w:val="20"/>
          <w:szCs w:val="20"/>
        </w:rPr>
      </w:pPr>
      <w:r w:rsidRPr="00D6479E">
        <w:rPr>
          <w:rStyle w:val="span"/>
          <w:rFonts w:ascii="Palatino Linotype" w:eastAsia="Palatino Linotype" w:hAnsi="Palatino Linotype" w:cs="Palatino Linotype"/>
          <w:color w:val="4A4A4A"/>
          <w:sz w:val="20"/>
          <w:szCs w:val="20"/>
        </w:rPr>
        <w:t xml:space="preserve">Follow up with the client to understand the change in requirement and deliver the same </w:t>
      </w:r>
    </w:p>
    <w:p w14:paraId="0E39AAF6" w14:textId="77777777" w:rsidR="00C663EC" w:rsidRDefault="00C663EC" w:rsidP="00C663EC">
      <w:pPr>
        <w:pStyle w:val="divdocumentulli"/>
        <w:pBdr>
          <w:left w:val="none" w:sz="0" w:space="0" w:color="auto"/>
        </w:pBdr>
        <w:spacing w:before="60" w:line="300" w:lineRule="atLeast"/>
        <w:ind w:left="720"/>
        <w:rPr>
          <w:rStyle w:val="span"/>
          <w:rFonts w:ascii="Palatino Linotype" w:eastAsia="Palatino Linotype" w:hAnsi="Palatino Linotype" w:cs="Palatino Linotype"/>
          <w:color w:val="4A4A4A"/>
          <w:sz w:val="20"/>
          <w:szCs w:val="20"/>
        </w:rPr>
      </w:pPr>
    </w:p>
    <w:p w14:paraId="556047D4" w14:textId="77777777" w:rsidR="00C663EC" w:rsidRDefault="00C663EC" w:rsidP="00C663EC">
      <w:pPr>
        <w:pStyle w:val="p"/>
        <w:spacing w:line="300" w:lineRule="atLeast"/>
        <w:rPr>
          <w:rStyle w:val="txtBold"/>
          <w:rFonts w:eastAsia="Palatino Linotype"/>
        </w:rPr>
      </w:pPr>
      <w:r>
        <w:rPr>
          <w:rStyle w:val="txtBold"/>
          <w:rFonts w:eastAsia="Palatino Linotype"/>
        </w:rPr>
        <w:t>Environment:</w:t>
      </w:r>
    </w:p>
    <w:p w14:paraId="69B06D26" w14:textId="77777777" w:rsidR="00C663EC" w:rsidRDefault="00C663EC" w:rsidP="00C663EC">
      <w:pPr>
        <w:pStyle w:val="p"/>
        <w:spacing w:line="300" w:lineRule="atLeast"/>
        <w:rPr>
          <w:rStyle w:val="txtBold"/>
          <w:rFonts w:eastAsia="Palatino Linotype"/>
        </w:rPr>
      </w:pPr>
    </w:p>
    <w:p w14:paraId="3058428B" w14:textId="15BA7A51" w:rsidR="00C663EC" w:rsidRDefault="00C663EC" w:rsidP="00C663EC">
      <w:pPr>
        <w:pStyle w:val="divdocumentsinglecolumn"/>
        <w:spacing w:line="300" w:lineRule="atLeast"/>
        <w:ind w:firstLine="720"/>
        <w:rPr>
          <w:rStyle w:val="txtBold"/>
          <w:rFonts w:ascii="Palatino Linotype" w:eastAsia="Palatino Linotype" w:hAnsi="Palatino Linotype" w:cs="Palatino Linotype"/>
          <w:color w:val="4A4A4A"/>
          <w:sz w:val="20"/>
          <w:szCs w:val="20"/>
        </w:rPr>
      </w:pPr>
      <w:r w:rsidRPr="00785DBE">
        <w:rPr>
          <w:rStyle w:val="txtBold"/>
          <w:rFonts w:ascii="Palatino Linotype" w:eastAsia="Palatino Linotype" w:hAnsi="Palatino Linotype" w:cs="Palatino Linotype"/>
          <w:color w:val="4A4A4A"/>
          <w:sz w:val="20"/>
          <w:szCs w:val="20"/>
        </w:rPr>
        <w:t xml:space="preserve">ASP.Net, C#, Dot Net Framework 4.0, HTML, </w:t>
      </w:r>
      <w:r w:rsidR="0053251D">
        <w:rPr>
          <w:rStyle w:val="txtBold"/>
          <w:rFonts w:ascii="Palatino Linotype" w:eastAsia="Palatino Linotype" w:hAnsi="Palatino Linotype" w:cs="Palatino Linotype"/>
          <w:color w:val="4A4A4A"/>
          <w:sz w:val="20"/>
          <w:szCs w:val="20"/>
        </w:rPr>
        <w:t xml:space="preserve">Bootstrap, </w:t>
      </w:r>
      <w:r w:rsidRPr="00785DBE">
        <w:rPr>
          <w:rStyle w:val="txtBold"/>
          <w:rFonts w:ascii="Palatino Linotype" w:eastAsia="Palatino Linotype" w:hAnsi="Palatino Linotype" w:cs="Palatino Linotype"/>
          <w:color w:val="4A4A4A"/>
          <w:sz w:val="20"/>
          <w:szCs w:val="20"/>
        </w:rPr>
        <w:t>Ajax, Java Script, jQuery.</w:t>
      </w:r>
    </w:p>
    <w:p w14:paraId="44FD8C03" w14:textId="77777777" w:rsidR="00C663EC" w:rsidRDefault="00C663EC" w:rsidP="00C663EC">
      <w:pPr>
        <w:pStyle w:val="divdocumentsinglecolumn"/>
        <w:spacing w:line="300" w:lineRule="atLeast"/>
        <w:rPr>
          <w:rStyle w:val="txtBold"/>
          <w:rFonts w:ascii="Palatino Linotype" w:eastAsia="Palatino Linotype" w:hAnsi="Palatino Linotype" w:cs="Palatino Linotype"/>
          <w:color w:val="4A4A4A"/>
          <w:sz w:val="20"/>
          <w:szCs w:val="20"/>
        </w:rPr>
      </w:pPr>
    </w:p>
    <w:p w14:paraId="2F82BE97" w14:textId="77777777" w:rsidR="00C663EC" w:rsidRPr="00972F6B" w:rsidRDefault="00C663EC" w:rsidP="001A38F5">
      <w:pPr>
        <w:pStyle w:val="divdocumentsinglecolumn"/>
        <w:spacing w:line="300" w:lineRule="atLeast"/>
        <w:rPr>
          <w:rStyle w:val="txtBold"/>
          <w:rFonts w:ascii="Palatino Linotype" w:eastAsia="Palatino Linotype" w:hAnsi="Palatino Linotype" w:cs="Palatino Linotype"/>
          <w:color w:val="4A4A4A"/>
          <w:sz w:val="20"/>
          <w:szCs w:val="20"/>
        </w:rPr>
      </w:pPr>
    </w:p>
    <w:p w14:paraId="0D06D4B3" w14:textId="77777777" w:rsidR="00491C50" w:rsidRPr="00D6479E" w:rsidRDefault="00491C50" w:rsidP="00491C50">
      <w:pPr>
        <w:pStyle w:val="divdocumentulli"/>
        <w:pBdr>
          <w:left w:val="none" w:sz="0" w:space="0" w:color="auto"/>
        </w:pBdr>
        <w:spacing w:before="60" w:line="300" w:lineRule="atLeast"/>
        <w:rPr>
          <w:rStyle w:val="span"/>
          <w:rFonts w:ascii="Palatino Linotype" w:eastAsia="Palatino Linotype" w:hAnsi="Palatino Linotype" w:cs="Palatino Linotype"/>
          <w:color w:val="4A4A4A"/>
          <w:sz w:val="20"/>
          <w:szCs w:val="20"/>
        </w:rPr>
      </w:pPr>
    </w:p>
    <w:p w14:paraId="36FE7002" w14:textId="7740B28C" w:rsidR="00E43F50" w:rsidRPr="00D6479E" w:rsidRDefault="00E43F50" w:rsidP="00D6479E">
      <w:pPr>
        <w:autoSpaceDE w:val="0"/>
        <w:autoSpaceDN w:val="0"/>
        <w:adjustRightInd w:val="0"/>
        <w:spacing w:after="5"/>
        <w:rPr>
          <w:rStyle w:val="span"/>
          <w:rFonts w:eastAsia="Georgia, serif"/>
          <w:sz w:val="20"/>
          <w:szCs w:val="20"/>
        </w:rPr>
      </w:pPr>
    </w:p>
    <w:p w14:paraId="4ED782B0" w14:textId="77777777" w:rsidR="00431412" w:rsidRDefault="00431412" w:rsidP="002545DF">
      <w:pPr>
        <w:pStyle w:val="div"/>
        <w:spacing w:line="20" w:lineRule="atLeast"/>
        <w:rPr>
          <w:rFonts w:ascii="Palatino Linotype" w:eastAsia="Palatino Linotype" w:hAnsi="Palatino Linotype" w:cs="Palatino Linotype"/>
          <w:color w:val="4A4A4A"/>
          <w:sz w:val="20"/>
          <w:szCs w:val="20"/>
        </w:rPr>
      </w:pPr>
    </w:p>
    <w:sectPr w:rsidR="00431412">
      <w:pgSz w:w="12240" w:h="15840"/>
      <w:pgMar w:top="360" w:right="360" w:bottom="36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0709784B-4270-4616-BC01-DFBB8E51A612}"/>
    <w:embedBold r:id="rId2" w:fontKey="{C6D92B84-7718-4986-9BEB-FADFDDD92FB5}"/>
    <w:embedItalic r:id="rId3" w:fontKey="{46940A0F-B8A6-495A-8C29-996F26E08FD1}"/>
  </w:font>
  <w:font w:name="Calibri">
    <w:panose1 w:val="020F0502020204030204"/>
    <w:charset w:val="00"/>
    <w:family w:val="swiss"/>
    <w:pitch w:val="variable"/>
    <w:sig w:usb0="E0002AFF" w:usb1="C000247B" w:usb2="00000009" w:usb3="00000000" w:csb0="000001FF" w:csb1="00000000"/>
    <w:embedRegular r:id="rId4" w:fontKey="{48870422-0064-4E42-9104-C052572C5EC5}"/>
  </w:font>
  <w:font w:name="Segoe UI">
    <w:panose1 w:val="020B0502040204020203"/>
    <w:charset w:val="00"/>
    <w:family w:val="swiss"/>
    <w:pitch w:val="variable"/>
    <w:sig w:usb0="E4002EFF" w:usb1="C000E47F" w:usb2="00000009" w:usb3="00000000" w:csb0="000001FF" w:csb1="00000000"/>
    <w:embedRegular r:id="rId5" w:fontKey="{55EF180F-294B-4F15-9571-6BE63EDB6F73}"/>
  </w:font>
  <w:font w:name="Georgia, serif">
    <w:altName w:val="Georgia"/>
    <w:charset w:val="00"/>
    <w:family w:val="auto"/>
    <w:pitch w:val="default"/>
  </w:font>
  <w:font w:name="Calibri Light">
    <w:panose1 w:val="020F0302020204030204"/>
    <w:charset w:val="00"/>
    <w:family w:val="swiss"/>
    <w:pitch w:val="variable"/>
    <w:sig w:usb0="E0002AFF" w:usb1="C000247B" w:usb2="00000009" w:usb3="00000000" w:csb0="000001FF" w:csb1="00000000"/>
    <w:embedRegular r:id="rId6" w:fontKey="{96B2B640-4E0F-4973-B875-E18149ACF9D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AD5ABC"/>
    <w:multiLevelType w:val="hybridMultilevel"/>
    <w:tmpl w:val="7ED781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889E021"/>
    <w:multiLevelType w:val="hybridMultilevel"/>
    <w:tmpl w:val="505CF52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0BD1AB3"/>
    <w:multiLevelType w:val="hybridMultilevel"/>
    <w:tmpl w:val="B6387A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8A0B1D3"/>
    <w:multiLevelType w:val="hybridMultilevel"/>
    <w:tmpl w:val="0F04557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67182FA"/>
    <w:multiLevelType w:val="hybridMultilevel"/>
    <w:tmpl w:val="39129B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45BF18E"/>
    <w:multiLevelType w:val="hybridMultilevel"/>
    <w:tmpl w:val="E11A43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BD5034D"/>
    <w:multiLevelType w:val="hybridMultilevel"/>
    <w:tmpl w:val="0D72ACC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1"/>
    <w:multiLevelType w:val="hybridMultilevel"/>
    <w:tmpl w:val="00000001"/>
    <w:lvl w:ilvl="0" w:tplc="6C64A834">
      <w:start w:val="1"/>
      <w:numFmt w:val="bullet"/>
      <w:lvlText w:val=""/>
      <w:lvlJc w:val="left"/>
      <w:pPr>
        <w:ind w:left="720" w:hanging="360"/>
      </w:pPr>
      <w:rPr>
        <w:rFonts w:ascii="Symbol" w:hAnsi="Symbol"/>
      </w:rPr>
    </w:lvl>
    <w:lvl w:ilvl="1" w:tplc="8194A3D0">
      <w:start w:val="1"/>
      <w:numFmt w:val="bullet"/>
      <w:lvlText w:val="o"/>
      <w:lvlJc w:val="left"/>
      <w:pPr>
        <w:tabs>
          <w:tab w:val="num" w:pos="1440"/>
        </w:tabs>
        <w:ind w:left="1440" w:hanging="360"/>
      </w:pPr>
      <w:rPr>
        <w:rFonts w:ascii="Courier New" w:hAnsi="Courier New"/>
      </w:rPr>
    </w:lvl>
    <w:lvl w:ilvl="2" w:tplc="DDA6BBDE">
      <w:start w:val="1"/>
      <w:numFmt w:val="bullet"/>
      <w:lvlText w:val=""/>
      <w:lvlJc w:val="left"/>
      <w:pPr>
        <w:tabs>
          <w:tab w:val="num" w:pos="2160"/>
        </w:tabs>
        <w:ind w:left="2160" w:hanging="360"/>
      </w:pPr>
      <w:rPr>
        <w:rFonts w:ascii="Wingdings" w:hAnsi="Wingdings"/>
      </w:rPr>
    </w:lvl>
    <w:lvl w:ilvl="3" w:tplc="B6045684">
      <w:start w:val="1"/>
      <w:numFmt w:val="bullet"/>
      <w:lvlText w:val=""/>
      <w:lvlJc w:val="left"/>
      <w:pPr>
        <w:tabs>
          <w:tab w:val="num" w:pos="2880"/>
        </w:tabs>
        <w:ind w:left="2880" w:hanging="360"/>
      </w:pPr>
      <w:rPr>
        <w:rFonts w:ascii="Symbol" w:hAnsi="Symbol"/>
      </w:rPr>
    </w:lvl>
    <w:lvl w:ilvl="4" w:tplc="68F626B0">
      <w:start w:val="1"/>
      <w:numFmt w:val="bullet"/>
      <w:lvlText w:val="o"/>
      <w:lvlJc w:val="left"/>
      <w:pPr>
        <w:tabs>
          <w:tab w:val="num" w:pos="3600"/>
        </w:tabs>
        <w:ind w:left="3600" w:hanging="360"/>
      </w:pPr>
      <w:rPr>
        <w:rFonts w:ascii="Courier New" w:hAnsi="Courier New"/>
      </w:rPr>
    </w:lvl>
    <w:lvl w:ilvl="5" w:tplc="BC3AAF88">
      <w:start w:val="1"/>
      <w:numFmt w:val="bullet"/>
      <w:lvlText w:val=""/>
      <w:lvlJc w:val="left"/>
      <w:pPr>
        <w:tabs>
          <w:tab w:val="num" w:pos="4320"/>
        </w:tabs>
        <w:ind w:left="4320" w:hanging="360"/>
      </w:pPr>
      <w:rPr>
        <w:rFonts w:ascii="Wingdings" w:hAnsi="Wingdings"/>
      </w:rPr>
    </w:lvl>
    <w:lvl w:ilvl="6" w:tplc="665C33BA">
      <w:start w:val="1"/>
      <w:numFmt w:val="bullet"/>
      <w:lvlText w:val=""/>
      <w:lvlJc w:val="left"/>
      <w:pPr>
        <w:tabs>
          <w:tab w:val="num" w:pos="5040"/>
        </w:tabs>
        <w:ind w:left="5040" w:hanging="360"/>
      </w:pPr>
      <w:rPr>
        <w:rFonts w:ascii="Symbol" w:hAnsi="Symbol"/>
      </w:rPr>
    </w:lvl>
    <w:lvl w:ilvl="7" w:tplc="CEC88A82">
      <w:start w:val="1"/>
      <w:numFmt w:val="bullet"/>
      <w:lvlText w:val="o"/>
      <w:lvlJc w:val="left"/>
      <w:pPr>
        <w:tabs>
          <w:tab w:val="num" w:pos="5760"/>
        </w:tabs>
        <w:ind w:left="5760" w:hanging="360"/>
      </w:pPr>
      <w:rPr>
        <w:rFonts w:ascii="Courier New" w:hAnsi="Courier New"/>
      </w:rPr>
    </w:lvl>
    <w:lvl w:ilvl="8" w:tplc="FF0E75B4">
      <w:start w:val="1"/>
      <w:numFmt w:val="bullet"/>
      <w:lvlText w:val=""/>
      <w:lvlJc w:val="left"/>
      <w:pPr>
        <w:tabs>
          <w:tab w:val="num" w:pos="6480"/>
        </w:tabs>
        <w:ind w:left="6480" w:hanging="360"/>
      </w:pPr>
      <w:rPr>
        <w:rFonts w:ascii="Wingdings" w:hAnsi="Wingdings"/>
      </w:rPr>
    </w:lvl>
  </w:abstractNum>
  <w:abstractNum w:abstractNumId="8" w15:restartNumberingAfterBreak="0">
    <w:nsid w:val="00000002"/>
    <w:multiLevelType w:val="hybridMultilevel"/>
    <w:tmpl w:val="00000002"/>
    <w:lvl w:ilvl="0" w:tplc="6C2AF3AC">
      <w:start w:val="1"/>
      <w:numFmt w:val="bullet"/>
      <w:lvlText w:val=""/>
      <w:lvlJc w:val="left"/>
      <w:pPr>
        <w:ind w:left="720" w:hanging="360"/>
      </w:pPr>
      <w:rPr>
        <w:rFonts w:ascii="Symbol" w:hAnsi="Symbol"/>
      </w:rPr>
    </w:lvl>
    <w:lvl w:ilvl="1" w:tplc="C05E8D9E">
      <w:start w:val="1"/>
      <w:numFmt w:val="bullet"/>
      <w:lvlText w:val="o"/>
      <w:lvlJc w:val="left"/>
      <w:pPr>
        <w:tabs>
          <w:tab w:val="num" w:pos="1440"/>
        </w:tabs>
        <w:ind w:left="1440" w:hanging="360"/>
      </w:pPr>
      <w:rPr>
        <w:rFonts w:ascii="Courier New" w:hAnsi="Courier New"/>
      </w:rPr>
    </w:lvl>
    <w:lvl w:ilvl="2" w:tplc="54943BDC">
      <w:start w:val="1"/>
      <w:numFmt w:val="bullet"/>
      <w:lvlText w:val=""/>
      <w:lvlJc w:val="left"/>
      <w:pPr>
        <w:tabs>
          <w:tab w:val="num" w:pos="2160"/>
        </w:tabs>
        <w:ind w:left="2160" w:hanging="360"/>
      </w:pPr>
      <w:rPr>
        <w:rFonts w:ascii="Wingdings" w:hAnsi="Wingdings"/>
      </w:rPr>
    </w:lvl>
    <w:lvl w:ilvl="3" w:tplc="CF30121E">
      <w:start w:val="1"/>
      <w:numFmt w:val="bullet"/>
      <w:lvlText w:val=""/>
      <w:lvlJc w:val="left"/>
      <w:pPr>
        <w:tabs>
          <w:tab w:val="num" w:pos="2880"/>
        </w:tabs>
        <w:ind w:left="2880" w:hanging="360"/>
      </w:pPr>
      <w:rPr>
        <w:rFonts w:ascii="Symbol" w:hAnsi="Symbol"/>
      </w:rPr>
    </w:lvl>
    <w:lvl w:ilvl="4" w:tplc="4CF4BFEA">
      <w:start w:val="1"/>
      <w:numFmt w:val="bullet"/>
      <w:lvlText w:val="o"/>
      <w:lvlJc w:val="left"/>
      <w:pPr>
        <w:tabs>
          <w:tab w:val="num" w:pos="3600"/>
        </w:tabs>
        <w:ind w:left="3600" w:hanging="360"/>
      </w:pPr>
      <w:rPr>
        <w:rFonts w:ascii="Courier New" w:hAnsi="Courier New"/>
      </w:rPr>
    </w:lvl>
    <w:lvl w:ilvl="5" w:tplc="1E46C226">
      <w:start w:val="1"/>
      <w:numFmt w:val="bullet"/>
      <w:lvlText w:val=""/>
      <w:lvlJc w:val="left"/>
      <w:pPr>
        <w:tabs>
          <w:tab w:val="num" w:pos="4320"/>
        </w:tabs>
        <w:ind w:left="4320" w:hanging="360"/>
      </w:pPr>
      <w:rPr>
        <w:rFonts w:ascii="Wingdings" w:hAnsi="Wingdings"/>
      </w:rPr>
    </w:lvl>
    <w:lvl w:ilvl="6" w:tplc="C1C6729C">
      <w:start w:val="1"/>
      <w:numFmt w:val="bullet"/>
      <w:lvlText w:val=""/>
      <w:lvlJc w:val="left"/>
      <w:pPr>
        <w:tabs>
          <w:tab w:val="num" w:pos="5040"/>
        </w:tabs>
        <w:ind w:left="5040" w:hanging="360"/>
      </w:pPr>
      <w:rPr>
        <w:rFonts w:ascii="Symbol" w:hAnsi="Symbol"/>
      </w:rPr>
    </w:lvl>
    <w:lvl w:ilvl="7" w:tplc="233E6E4C">
      <w:start w:val="1"/>
      <w:numFmt w:val="bullet"/>
      <w:lvlText w:val="o"/>
      <w:lvlJc w:val="left"/>
      <w:pPr>
        <w:tabs>
          <w:tab w:val="num" w:pos="5760"/>
        </w:tabs>
        <w:ind w:left="5760" w:hanging="360"/>
      </w:pPr>
      <w:rPr>
        <w:rFonts w:ascii="Courier New" w:hAnsi="Courier New"/>
      </w:rPr>
    </w:lvl>
    <w:lvl w:ilvl="8" w:tplc="E934F92E">
      <w:start w:val="1"/>
      <w:numFmt w:val="bullet"/>
      <w:lvlText w:val=""/>
      <w:lvlJc w:val="left"/>
      <w:pPr>
        <w:tabs>
          <w:tab w:val="num" w:pos="6480"/>
        </w:tabs>
        <w:ind w:left="6480" w:hanging="360"/>
      </w:pPr>
      <w:rPr>
        <w:rFonts w:ascii="Wingdings" w:hAnsi="Wingdings"/>
      </w:rPr>
    </w:lvl>
  </w:abstractNum>
  <w:abstractNum w:abstractNumId="9" w15:restartNumberingAfterBreak="0">
    <w:nsid w:val="00000003"/>
    <w:multiLevelType w:val="hybridMultilevel"/>
    <w:tmpl w:val="00000003"/>
    <w:lvl w:ilvl="0" w:tplc="D096C310">
      <w:start w:val="1"/>
      <w:numFmt w:val="bullet"/>
      <w:lvlText w:val=""/>
      <w:lvlJc w:val="left"/>
      <w:pPr>
        <w:ind w:left="720" w:hanging="360"/>
      </w:pPr>
      <w:rPr>
        <w:rFonts w:ascii="Symbol" w:hAnsi="Symbol"/>
      </w:rPr>
    </w:lvl>
    <w:lvl w:ilvl="1" w:tplc="BDDC57E8">
      <w:start w:val="1"/>
      <w:numFmt w:val="bullet"/>
      <w:lvlText w:val="o"/>
      <w:lvlJc w:val="left"/>
      <w:pPr>
        <w:tabs>
          <w:tab w:val="num" w:pos="1440"/>
        </w:tabs>
        <w:ind w:left="1440" w:hanging="360"/>
      </w:pPr>
      <w:rPr>
        <w:rFonts w:ascii="Courier New" w:hAnsi="Courier New"/>
      </w:rPr>
    </w:lvl>
    <w:lvl w:ilvl="2" w:tplc="F48AEFFC">
      <w:start w:val="1"/>
      <w:numFmt w:val="bullet"/>
      <w:lvlText w:val=""/>
      <w:lvlJc w:val="left"/>
      <w:pPr>
        <w:tabs>
          <w:tab w:val="num" w:pos="2160"/>
        </w:tabs>
        <w:ind w:left="2160" w:hanging="360"/>
      </w:pPr>
      <w:rPr>
        <w:rFonts w:ascii="Wingdings" w:hAnsi="Wingdings"/>
      </w:rPr>
    </w:lvl>
    <w:lvl w:ilvl="3" w:tplc="388223B2">
      <w:start w:val="1"/>
      <w:numFmt w:val="bullet"/>
      <w:lvlText w:val=""/>
      <w:lvlJc w:val="left"/>
      <w:pPr>
        <w:tabs>
          <w:tab w:val="num" w:pos="2880"/>
        </w:tabs>
        <w:ind w:left="2880" w:hanging="360"/>
      </w:pPr>
      <w:rPr>
        <w:rFonts w:ascii="Symbol" w:hAnsi="Symbol"/>
      </w:rPr>
    </w:lvl>
    <w:lvl w:ilvl="4" w:tplc="BAA4D96A">
      <w:start w:val="1"/>
      <w:numFmt w:val="bullet"/>
      <w:lvlText w:val="o"/>
      <w:lvlJc w:val="left"/>
      <w:pPr>
        <w:tabs>
          <w:tab w:val="num" w:pos="3600"/>
        </w:tabs>
        <w:ind w:left="3600" w:hanging="360"/>
      </w:pPr>
      <w:rPr>
        <w:rFonts w:ascii="Courier New" w:hAnsi="Courier New"/>
      </w:rPr>
    </w:lvl>
    <w:lvl w:ilvl="5" w:tplc="5AA01B24">
      <w:start w:val="1"/>
      <w:numFmt w:val="bullet"/>
      <w:lvlText w:val=""/>
      <w:lvlJc w:val="left"/>
      <w:pPr>
        <w:tabs>
          <w:tab w:val="num" w:pos="4320"/>
        </w:tabs>
        <w:ind w:left="4320" w:hanging="360"/>
      </w:pPr>
      <w:rPr>
        <w:rFonts w:ascii="Wingdings" w:hAnsi="Wingdings"/>
      </w:rPr>
    </w:lvl>
    <w:lvl w:ilvl="6" w:tplc="7722D1FC">
      <w:start w:val="1"/>
      <w:numFmt w:val="bullet"/>
      <w:lvlText w:val=""/>
      <w:lvlJc w:val="left"/>
      <w:pPr>
        <w:tabs>
          <w:tab w:val="num" w:pos="5040"/>
        </w:tabs>
        <w:ind w:left="5040" w:hanging="360"/>
      </w:pPr>
      <w:rPr>
        <w:rFonts w:ascii="Symbol" w:hAnsi="Symbol"/>
      </w:rPr>
    </w:lvl>
    <w:lvl w:ilvl="7" w:tplc="52809208">
      <w:start w:val="1"/>
      <w:numFmt w:val="bullet"/>
      <w:lvlText w:val="o"/>
      <w:lvlJc w:val="left"/>
      <w:pPr>
        <w:tabs>
          <w:tab w:val="num" w:pos="5760"/>
        </w:tabs>
        <w:ind w:left="5760" w:hanging="360"/>
      </w:pPr>
      <w:rPr>
        <w:rFonts w:ascii="Courier New" w:hAnsi="Courier New"/>
      </w:rPr>
    </w:lvl>
    <w:lvl w:ilvl="8" w:tplc="B6F44BB0">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4"/>
    <w:multiLevelType w:val="hybridMultilevel"/>
    <w:tmpl w:val="00000004"/>
    <w:lvl w:ilvl="0" w:tplc="B3E867DE">
      <w:start w:val="1"/>
      <w:numFmt w:val="bullet"/>
      <w:lvlText w:val=""/>
      <w:lvlJc w:val="left"/>
      <w:pPr>
        <w:ind w:left="720" w:hanging="360"/>
      </w:pPr>
      <w:rPr>
        <w:rFonts w:ascii="Symbol" w:hAnsi="Symbol"/>
      </w:rPr>
    </w:lvl>
    <w:lvl w:ilvl="1" w:tplc="10202282">
      <w:start w:val="1"/>
      <w:numFmt w:val="bullet"/>
      <w:lvlText w:val="o"/>
      <w:lvlJc w:val="left"/>
      <w:pPr>
        <w:tabs>
          <w:tab w:val="num" w:pos="1440"/>
        </w:tabs>
        <w:ind w:left="1440" w:hanging="360"/>
      </w:pPr>
      <w:rPr>
        <w:rFonts w:ascii="Courier New" w:hAnsi="Courier New"/>
      </w:rPr>
    </w:lvl>
    <w:lvl w:ilvl="2" w:tplc="3B0C97A6">
      <w:start w:val="1"/>
      <w:numFmt w:val="bullet"/>
      <w:lvlText w:val=""/>
      <w:lvlJc w:val="left"/>
      <w:pPr>
        <w:tabs>
          <w:tab w:val="num" w:pos="2160"/>
        </w:tabs>
        <w:ind w:left="2160" w:hanging="360"/>
      </w:pPr>
      <w:rPr>
        <w:rFonts w:ascii="Wingdings" w:hAnsi="Wingdings"/>
      </w:rPr>
    </w:lvl>
    <w:lvl w:ilvl="3" w:tplc="2AE4FB7E">
      <w:start w:val="1"/>
      <w:numFmt w:val="bullet"/>
      <w:lvlText w:val=""/>
      <w:lvlJc w:val="left"/>
      <w:pPr>
        <w:tabs>
          <w:tab w:val="num" w:pos="2880"/>
        </w:tabs>
        <w:ind w:left="2880" w:hanging="360"/>
      </w:pPr>
      <w:rPr>
        <w:rFonts w:ascii="Symbol" w:hAnsi="Symbol"/>
      </w:rPr>
    </w:lvl>
    <w:lvl w:ilvl="4" w:tplc="D67AC2A2">
      <w:start w:val="1"/>
      <w:numFmt w:val="bullet"/>
      <w:lvlText w:val="o"/>
      <w:lvlJc w:val="left"/>
      <w:pPr>
        <w:tabs>
          <w:tab w:val="num" w:pos="3600"/>
        </w:tabs>
        <w:ind w:left="3600" w:hanging="360"/>
      </w:pPr>
      <w:rPr>
        <w:rFonts w:ascii="Courier New" w:hAnsi="Courier New"/>
      </w:rPr>
    </w:lvl>
    <w:lvl w:ilvl="5" w:tplc="3FBC99F6">
      <w:start w:val="1"/>
      <w:numFmt w:val="bullet"/>
      <w:lvlText w:val=""/>
      <w:lvlJc w:val="left"/>
      <w:pPr>
        <w:tabs>
          <w:tab w:val="num" w:pos="4320"/>
        </w:tabs>
        <w:ind w:left="4320" w:hanging="360"/>
      </w:pPr>
      <w:rPr>
        <w:rFonts w:ascii="Wingdings" w:hAnsi="Wingdings"/>
      </w:rPr>
    </w:lvl>
    <w:lvl w:ilvl="6" w:tplc="E8C43314">
      <w:start w:val="1"/>
      <w:numFmt w:val="bullet"/>
      <w:lvlText w:val=""/>
      <w:lvlJc w:val="left"/>
      <w:pPr>
        <w:tabs>
          <w:tab w:val="num" w:pos="5040"/>
        </w:tabs>
        <w:ind w:left="5040" w:hanging="360"/>
      </w:pPr>
      <w:rPr>
        <w:rFonts w:ascii="Symbol" w:hAnsi="Symbol"/>
      </w:rPr>
    </w:lvl>
    <w:lvl w:ilvl="7" w:tplc="0876D29A">
      <w:start w:val="1"/>
      <w:numFmt w:val="bullet"/>
      <w:lvlText w:val="o"/>
      <w:lvlJc w:val="left"/>
      <w:pPr>
        <w:tabs>
          <w:tab w:val="num" w:pos="5760"/>
        </w:tabs>
        <w:ind w:left="5760" w:hanging="360"/>
      </w:pPr>
      <w:rPr>
        <w:rFonts w:ascii="Courier New" w:hAnsi="Courier New"/>
      </w:rPr>
    </w:lvl>
    <w:lvl w:ilvl="8" w:tplc="F722819A">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5"/>
    <w:multiLevelType w:val="hybridMultilevel"/>
    <w:tmpl w:val="00000005"/>
    <w:lvl w:ilvl="0" w:tplc="597411F8">
      <w:start w:val="1"/>
      <w:numFmt w:val="bullet"/>
      <w:lvlText w:val=""/>
      <w:lvlJc w:val="left"/>
      <w:pPr>
        <w:ind w:left="720" w:hanging="360"/>
      </w:pPr>
      <w:rPr>
        <w:rFonts w:ascii="Symbol" w:hAnsi="Symbol"/>
      </w:rPr>
    </w:lvl>
    <w:lvl w:ilvl="1" w:tplc="B2247EEC">
      <w:start w:val="1"/>
      <w:numFmt w:val="bullet"/>
      <w:lvlText w:val="o"/>
      <w:lvlJc w:val="left"/>
      <w:pPr>
        <w:tabs>
          <w:tab w:val="num" w:pos="1440"/>
        </w:tabs>
        <w:ind w:left="1440" w:hanging="360"/>
      </w:pPr>
      <w:rPr>
        <w:rFonts w:ascii="Courier New" w:hAnsi="Courier New"/>
      </w:rPr>
    </w:lvl>
    <w:lvl w:ilvl="2" w:tplc="ACD639EE">
      <w:start w:val="1"/>
      <w:numFmt w:val="bullet"/>
      <w:lvlText w:val=""/>
      <w:lvlJc w:val="left"/>
      <w:pPr>
        <w:tabs>
          <w:tab w:val="num" w:pos="2160"/>
        </w:tabs>
        <w:ind w:left="2160" w:hanging="360"/>
      </w:pPr>
      <w:rPr>
        <w:rFonts w:ascii="Wingdings" w:hAnsi="Wingdings"/>
      </w:rPr>
    </w:lvl>
    <w:lvl w:ilvl="3" w:tplc="CDBAF2CA">
      <w:start w:val="1"/>
      <w:numFmt w:val="bullet"/>
      <w:lvlText w:val=""/>
      <w:lvlJc w:val="left"/>
      <w:pPr>
        <w:tabs>
          <w:tab w:val="num" w:pos="2880"/>
        </w:tabs>
        <w:ind w:left="2880" w:hanging="360"/>
      </w:pPr>
      <w:rPr>
        <w:rFonts w:ascii="Symbol" w:hAnsi="Symbol"/>
      </w:rPr>
    </w:lvl>
    <w:lvl w:ilvl="4" w:tplc="E662D062">
      <w:start w:val="1"/>
      <w:numFmt w:val="bullet"/>
      <w:lvlText w:val="o"/>
      <w:lvlJc w:val="left"/>
      <w:pPr>
        <w:tabs>
          <w:tab w:val="num" w:pos="3600"/>
        </w:tabs>
        <w:ind w:left="3600" w:hanging="360"/>
      </w:pPr>
      <w:rPr>
        <w:rFonts w:ascii="Courier New" w:hAnsi="Courier New"/>
      </w:rPr>
    </w:lvl>
    <w:lvl w:ilvl="5" w:tplc="EF06479E">
      <w:start w:val="1"/>
      <w:numFmt w:val="bullet"/>
      <w:lvlText w:val=""/>
      <w:lvlJc w:val="left"/>
      <w:pPr>
        <w:tabs>
          <w:tab w:val="num" w:pos="4320"/>
        </w:tabs>
        <w:ind w:left="4320" w:hanging="360"/>
      </w:pPr>
      <w:rPr>
        <w:rFonts w:ascii="Wingdings" w:hAnsi="Wingdings"/>
      </w:rPr>
    </w:lvl>
    <w:lvl w:ilvl="6" w:tplc="F31C04D6">
      <w:start w:val="1"/>
      <w:numFmt w:val="bullet"/>
      <w:lvlText w:val=""/>
      <w:lvlJc w:val="left"/>
      <w:pPr>
        <w:tabs>
          <w:tab w:val="num" w:pos="5040"/>
        </w:tabs>
        <w:ind w:left="5040" w:hanging="360"/>
      </w:pPr>
      <w:rPr>
        <w:rFonts w:ascii="Symbol" w:hAnsi="Symbol"/>
      </w:rPr>
    </w:lvl>
    <w:lvl w:ilvl="7" w:tplc="08586E0C">
      <w:start w:val="1"/>
      <w:numFmt w:val="bullet"/>
      <w:lvlText w:val="o"/>
      <w:lvlJc w:val="left"/>
      <w:pPr>
        <w:tabs>
          <w:tab w:val="num" w:pos="5760"/>
        </w:tabs>
        <w:ind w:left="5760" w:hanging="360"/>
      </w:pPr>
      <w:rPr>
        <w:rFonts w:ascii="Courier New" w:hAnsi="Courier New"/>
      </w:rPr>
    </w:lvl>
    <w:lvl w:ilvl="8" w:tplc="1AC8CB7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6"/>
    <w:multiLevelType w:val="hybridMultilevel"/>
    <w:tmpl w:val="00000006"/>
    <w:lvl w:ilvl="0" w:tplc="25D60044">
      <w:start w:val="1"/>
      <w:numFmt w:val="bullet"/>
      <w:lvlText w:val=""/>
      <w:lvlJc w:val="left"/>
      <w:pPr>
        <w:ind w:left="720" w:hanging="360"/>
      </w:pPr>
      <w:rPr>
        <w:rFonts w:ascii="Symbol" w:hAnsi="Symbol"/>
      </w:rPr>
    </w:lvl>
    <w:lvl w:ilvl="1" w:tplc="AD18F746">
      <w:start w:val="1"/>
      <w:numFmt w:val="bullet"/>
      <w:lvlText w:val="o"/>
      <w:lvlJc w:val="left"/>
      <w:pPr>
        <w:tabs>
          <w:tab w:val="num" w:pos="1440"/>
        </w:tabs>
        <w:ind w:left="1440" w:hanging="360"/>
      </w:pPr>
      <w:rPr>
        <w:rFonts w:ascii="Courier New" w:hAnsi="Courier New"/>
      </w:rPr>
    </w:lvl>
    <w:lvl w:ilvl="2" w:tplc="EC4A6D94">
      <w:start w:val="1"/>
      <w:numFmt w:val="bullet"/>
      <w:lvlText w:val=""/>
      <w:lvlJc w:val="left"/>
      <w:pPr>
        <w:tabs>
          <w:tab w:val="num" w:pos="2160"/>
        </w:tabs>
        <w:ind w:left="2160" w:hanging="360"/>
      </w:pPr>
      <w:rPr>
        <w:rFonts w:ascii="Wingdings" w:hAnsi="Wingdings"/>
      </w:rPr>
    </w:lvl>
    <w:lvl w:ilvl="3" w:tplc="669A96DC">
      <w:start w:val="1"/>
      <w:numFmt w:val="bullet"/>
      <w:lvlText w:val=""/>
      <w:lvlJc w:val="left"/>
      <w:pPr>
        <w:tabs>
          <w:tab w:val="num" w:pos="2880"/>
        </w:tabs>
        <w:ind w:left="2880" w:hanging="360"/>
      </w:pPr>
      <w:rPr>
        <w:rFonts w:ascii="Symbol" w:hAnsi="Symbol"/>
      </w:rPr>
    </w:lvl>
    <w:lvl w:ilvl="4" w:tplc="252C663A">
      <w:start w:val="1"/>
      <w:numFmt w:val="bullet"/>
      <w:lvlText w:val="o"/>
      <w:lvlJc w:val="left"/>
      <w:pPr>
        <w:tabs>
          <w:tab w:val="num" w:pos="3600"/>
        </w:tabs>
        <w:ind w:left="3600" w:hanging="360"/>
      </w:pPr>
      <w:rPr>
        <w:rFonts w:ascii="Courier New" w:hAnsi="Courier New"/>
      </w:rPr>
    </w:lvl>
    <w:lvl w:ilvl="5" w:tplc="1974F4FA">
      <w:start w:val="1"/>
      <w:numFmt w:val="bullet"/>
      <w:lvlText w:val=""/>
      <w:lvlJc w:val="left"/>
      <w:pPr>
        <w:tabs>
          <w:tab w:val="num" w:pos="4320"/>
        </w:tabs>
        <w:ind w:left="4320" w:hanging="360"/>
      </w:pPr>
      <w:rPr>
        <w:rFonts w:ascii="Wingdings" w:hAnsi="Wingdings"/>
      </w:rPr>
    </w:lvl>
    <w:lvl w:ilvl="6" w:tplc="9BDCC6E6">
      <w:start w:val="1"/>
      <w:numFmt w:val="bullet"/>
      <w:lvlText w:val=""/>
      <w:lvlJc w:val="left"/>
      <w:pPr>
        <w:tabs>
          <w:tab w:val="num" w:pos="5040"/>
        </w:tabs>
        <w:ind w:left="5040" w:hanging="360"/>
      </w:pPr>
      <w:rPr>
        <w:rFonts w:ascii="Symbol" w:hAnsi="Symbol"/>
      </w:rPr>
    </w:lvl>
    <w:lvl w:ilvl="7" w:tplc="0B368D48">
      <w:start w:val="1"/>
      <w:numFmt w:val="bullet"/>
      <w:lvlText w:val="o"/>
      <w:lvlJc w:val="left"/>
      <w:pPr>
        <w:tabs>
          <w:tab w:val="num" w:pos="5760"/>
        </w:tabs>
        <w:ind w:left="5760" w:hanging="360"/>
      </w:pPr>
      <w:rPr>
        <w:rFonts w:ascii="Courier New" w:hAnsi="Courier New"/>
      </w:rPr>
    </w:lvl>
    <w:lvl w:ilvl="8" w:tplc="89AE425A">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7"/>
    <w:multiLevelType w:val="hybridMultilevel"/>
    <w:tmpl w:val="00000007"/>
    <w:lvl w:ilvl="0" w:tplc="B814809E">
      <w:start w:val="1"/>
      <w:numFmt w:val="bullet"/>
      <w:lvlText w:val=""/>
      <w:lvlJc w:val="left"/>
      <w:pPr>
        <w:ind w:left="720" w:hanging="360"/>
      </w:pPr>
      <w:rPr>
        <w:rFonts w:ascii="Symbol" w:hAnsi="Symbol"/>
      </w:rPr>
    </w:lvl>
    <w:lvl w:ilvl="1" w:tplc="AC9EC5EA">
      <w:start w:val="1"/>
      <w:numFmt w:val="bullet"/>
      <w:lvlText w:val="o"/>
      <w:lvlJc w:val="left"/>
      <w:pPr>
        <w:tabs>
          <w:tab w:val="num" w:pos="1440"/>
        </w:tabs>
        <w:ind w:left="1440" w:hanging="360"/>
      </w:pPr>
      <w:rPr>
        <w:rFonts w:ascii="Courier New" w:hAnsi="Courier New"/>
      </w:rPr>
    </w:lvl>
    <w:lvl w:ilvl="2" w:tplc="52609F90">
      <w:start w:val="1"/>
      <w:numFmt w:val="bullet"/>
      <w:lvlText w:val=""/>
      <w:lvlJc w:val="left"/>
      <w:pPr>
        <w:tabs>
          <w:tab w:val="num" w:pos="2160"/>
        </w:tabs>
        <w:ind w:left="2160" w:hanging="360"/>
      </w:pPr>
      <w:rPr>
        <w:rFonts w:ascii="Wingdings" w:hAnsi="Wingdings"/>
      </w:rPr>
    </w:lvl>
    <w:lvl w:ilvl="3" w:tplc="DDD2676C">
      <w:start w:val="1"/>
      <w:numFmt w:val="bullet"/>
      <w:lvlText w:val=""/>
      <w:lvlJc w:val="left"/>
      <w:pPr>
        <w:tabs>
          <w:tab w:val="num" w:pos="2880"/>
        </w:tabs>
        <w:ind w:left="2880" w:hanging="360"/>
      </w:pPr>
      <w:rPr>
        <w:rFonts w:ascii="Symbol" w:hAnsi="Symbol"/>
      </w:rPr>
    </w:lvl>
    <w:lvl w:ilvl="4" w:tplc="F884843E">
      <w:start w:val="1"/>
      <w:numFmt w:val="bullet"/>
      <w:lvlText w:val="o"/>
      <w:lvlJc w:val="left"/>
      <w:pPr>
        <w:tabs>
          <w:tab w:val="num" w:pos="3600"/>
        </w:tabs>
        <w:ind w:left="3600" w:hanging="360"/>
      </w:pPr>
      <w:rPr>
        <w:rFonts w:ascii="Courier New" w:hAnsi="Courier New"/>
      </w:rPr>
    </w:lvl>
    <w:lvl w:ilvl="5" w:tplc="DB6EB332">
      <w:start w:val="1"/>
      <w:numFmt w:val="bullet"/>
      <w:lvlText w:val=""/>
      <w:lvlJc w:val="left"/>
      <w:pPr>
        <w:tabs>
          <w:tab w:val="num" w:pos="4320"/>
        </w:tabs>
        <w:ind w:left="4320" w:hanging="360"/>
      </w:pPr>
      <w:rPr>
        <w:rFonts w:ascii="Wingdings" w:hAnsi="Wingdings"/>
      </w:rPr>
    </w:lvl>
    <w:lvl w:ilvl="6" w:tplc="1540A01A">
      <w:start w:val="1"/>
      <w:numFmt w:val="bullet"/>
      <w:lvlText w:val=""/>
      <w:lvlJc w:val="left"/>
      <w:pPr>
        <w:tabs>
          <w:tab w:val="num" w:pos="5040"/>
        </w:tabs>
        <w:ind w:left="5040" w:hanging="360"/>
      </w:pPr>
      <w:rPr>
        <w:rFonts w:ascii="Symbol" w:hAnsi="Symbol"/>
      </w:rPr>
    </w:lvl>
    <w:lvl w:ilvl="7" w:tplc="AD0C5218">
      <w:start w:val="1"/>
      <w:numFmt w:val="bullet"/>
      <w:lvlText w:val="o"/>
      <w:lvlJc w:val="left"/>
      <w:pPr>
        <w:tabs>
          <w:tab w:val="num" w:pos="5760"/>
        </w:tabs>
        <w:ind w:left="5760" w:hanging="360"/>
      </w:pPr>
      <w:rPr>
        <w:rFonts w:ascii="Courier New" w:hAnsi="Courier New"/>
      </w:rPr>
    </w:lvl>
    <w:lvl w:ilvl="8" w:tplc="BA20E06A">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8"/>
    <w:multiLevelType w:val="hybridMultilevel"/>
    <w:tmpl w:val="00000008"/>
    <w:lvl w:ilvl="0" w:tplc="058C448C">
      <w:start w:val="1"/>
      <w:numFmt w:val="bullet"/>
      <w:lvlText w:val=""/>
      <w:lvlJc w:val="left"/>
      <w:pPr>
        <w:ind w:left="720" w:hanging="360"/>
      </w:pPr>
      <w:rPr>
        <w:rFonts w:ascii="Symbol" w:hAnsi="Symbol"/>
      </w:rPr>
    </w:lvl>
    <w:lvl w:ilvl="1" w:tplc="114E5348">
      <w:start w:val="1"/>
      <w:numFmt w:val="bullet"/>
      <w:lvlText w:val="o"/>
      <w:lvlJc w:val="left"/>
      <w:pPr>
        <w:tabs>
          <w:tab w:val="num" w:pos="1440"/>
        </w:tabs>
        <w:ind w:left="1440" w:hanging="360"/>
      </w:pPr>
      <w:rPr>
        <w:rFonts w:ascii="Courier New" w:hAnsi="Courier New"/>
      </w:rPr>
    </w:lvl>
    <w:lvl w:ilvl="2" w:tplc="4EEC410C">
      <w:start w:val="1"/>
      <w:numFmt w:val="bullet"/>
      <w:lvlText w:val=""/>
      <w:lvlJc w:val="left"/>
      <w:pPr>
        <w:tabs>
          <w:tab w:val="num" w:pos="2160"/>
        </w:tabs>
        <w:ind w:left="2160" w:hanging="360"/>
      </w:pPr>
      <w:rPr>
        <w:rFonts w:ascii="Wingdings" w:hAnsi="Wingdings"/>
      </w:rPr>
    </w:lvl>
    <w:lvl w:ilvl="3" w:tplc="D12631AE">
      <w:start w:val="1"/>
      <w:numFmt w:val="bullet"/>
      <w:lvlText w:val=""/>
      <w:lvlJc w:val="left"/>
      <w:pPr>
        <w:tabs>
          <w:tab w:val="num" w:pos="2880"/>
        </w:tabs>
        <w:ind w:left="2880" w:hanging="360"/>
      </w:pPr>
      <w:rPr>
        <w:rFonts w:ascii="Symbol" w:hAnsi="Symbol"/>
      </w:rPr>
    </w:lvl>
    <w:lvl w:ilvl="4" w:tplc="55448184">
      <w:start w:val="1"/>
      <w:numFmt w:val="bullet"/>
      <w:lvlText w:val="o"/>
      <w:lvlJc w:val="left"/>
      <w:pPr>
        <w:tabs>
          <w:tab w:val="num" w:pos="3600"/>
        </w:tabs>
        <w:ind w:left="3600" w:hanging="360"/>
      </w:pPr>
      <w:rPr>
        <w:rFonts w:ascii="Courier New" w:hAnsi="Courier New"/>
      </w:rPr>
    </w:lvl>
    <w:lvl w:ilvl="5" w:tplc="0A92C214">
      <w:start w:val="1"/>
      <w:numFmt w:val="bullet"/>
      <w:lvlText w:val=""/>
      <w:lvlJc w:val="left"/>
      <w:pPr>
        <w:tabs>
          <w:tab w:val="num" w:pos="4320"/>
        </w:tabs>
        <w:ind w:left="4320" w:hanging="360"/>
      </w:pPr>
      <w:rPr>
        <w:rFonts w:ascii="Wingdings" w:hAnsi="Wingdings"/>
      </w:rPr>
    </w:lvl>
    <w:lvl w:ilvl="6" w:tplc="FEA0EC74">
      <w:start w:val="1"/>
      <w:numFmt w:val="bullet"/>
      <w:lvlText w:val=""/>
      <w:lvlJc w:val="left"/>
      <w:pPr>
        <w:tabs>
          <w:tab w:val="num" w:pos="5040"/>
        </w:tabs>
        <w:ind w:left="5040" w:hanging="360"/>
      </w:pPr>
      <w:rPr>
        <w:rFonts w:ascii="Symbol" w:hAnsi="Symbol"/>
      </w:rPr>
    </w:lvl>
    <w:lvl w:ilvl="7" w:tplc="CF6C004A">
      <w:start w:val="1"/>
      <w:numFmt w:val="bullet"/>
      <w:lvlText w:val="o"/>
      <w:lvlJc w:val="left"/>
      <w:pPr>
        <w:tabs>
          <w:tab w:val="num" w:pos="5760"/>
        </w:tabs>
        <w:ind w:left="5760" w:hanging="360"/>
      </w:pPr>
      <w:rPr>
        <w:rFonts w:ascii="Courier New" w:hAnsi="Courier New"/>
      </w:rPr>
    </w:lvl>
    <w:lvl w:ilvl="8" w:tplc="4D7CEB1A">
      <w:start w:val="1"/>
      <w:numFmt w:val="bullet"/>
      <w:lvlText w:val=""/>
      <w:lvlJc w:val="left"/>
      <w:pPr>
        <w:tabs>
          <w:tab w:val="num" w:pos="6480"/>
        </w:tabs>
        <w:ind w:left="6480" w:hanging="360"/>
      </w:pPr>
      <w:rPr>
        <w:rFonts w:ascii="Wingdings" w:hAnsi="Wingdings"/>
      </w:rPr>
    </w:lvl>
  </w:abstractNum>
  <w:abstractNum w:abstractNumId="15" w15:restartNumberingAfterBreak="0">
    <w:nsid w:val="00000009"/>
    <w:multiLevelType w:val="hybridMultilevel"/>
    <w:tmpl w:val="00000009"/>
    <w:lvl w:ilvl="0" w:tplc="BB7AAEBC">
      <w:start w:val="1"/>
      <w:numFmt w:val="bullet"/>
      <w:lvlText w:val=""/>
      <w:lvlJc w:val="left"/>
      <w:pPr>
        <w:ind w:left="720" w:hanging="360"/>
      </w:pPr>
      <w:rPr>
        <w:rFonts w:ascii="Symbol" w:hAnsi="Symbol"/>
      </w:rPr>
    </w:lvl>
    <w:lvl w:ilvl="1" w:tplc="07045EAA">
      <w:start w:val="1"/>
      <w:numFmt w:val="bullet"/>
      <w:lvlText w:val="o"/>
      <w:lvlJc w:val="left"/>
      <w:pPr>
        <w:tabs>
          <w:tab w:val="num" w:pos="1440"/>
        </w:tabs>
        <w:ind w:left="1440" w:hanging="360"/>
      </w:pPr>
      <w:rPr>
        <w:rFonts w:ascii="Courier New" w:hAnsi="Courier New"/>
      </w:rPr>
    </w:lvl>
    <w:lvl w:ilvl="2" w:tplc="24B240DC">
      <w:start w:val="1"/>
      <w:numFmt w:val="bullet"/>
      <w:lvlText w:val=""/>
      <w:lvlJc w:val="left"/>
      <w:pPr>
        <w:tabs>
          <w:tab w:val="num" w:pos="2160"/>
        </w:tabs>
        <w:ind w:left="2160" w:hanging="360"/>
      </w:pPr>
      <w:rPr>
        <w:rFonts w:ascii="Wingdings" w:hAnsi="Wingdings"/>
      </w:rPr>
    </w:lvl>
    <w:lvl w:ilvl="3" w:tplc="9864BC86">
      <w:start w:val="1"/>
      <w:numFmt w:val="bullet"/>
      <w:lvlText w:val=""/>
      <w:lvlJc w:val="left"/>
      <w:pPr>
        <w:tabs>
          <w:tab w:val="num" w:pos="2880"/>
        </w:tabs>
        <w:ind w:left="2880" w:hanging="360"/>
      </w:pPr>
      <w:rPr>
        <w:rFonts w:ascii="Symbol" w:hAnsi="Symbol"/>
      </w:rPr>
    </w:lvl>
    <w:lvl w:ilvl="4" w:tplc="E8BE6AFC">
      <w:start w:val="1"/>
      <w:numFmt w:val="bullet"/>
      <w:lvlText w:val="o"/>
      <w:lvlJc w:val="left"/>
      <w:pPr>
        <w:tabs>
          <w:tab w:val="num" w:pos="3600"/>
        </w:tabs>
        <w:ind w:left="3600" w:hanging="360"/>
      </w:pPr>
      <w:rPr>
        <w:rFonts w:ascii="Courier New" w:hAnsi="Courier New"/>
      </w:rPr>
    </w:lvl>
    <w:lvl w:ilvl="5" w:tplc="B2783190">
      <w:start w:val="1"/>
      <w:numFmt w:val="bullet"/>
      <w:lvlText w:val=""/>
      <w:lvlJc w:val="left"/>
      <w:pPr>
        <w:tabs>
          <w:tab w:val="num" w:pos="4320"/>
        </w:tabs>
        <w:ind w:left="4320" w:hanging="360"/>
      </w:pPr>
      <w:rPr>
        <w:rFonts w:ascii="Wingdings" w:hAnsi="Wingdings"/>
      </w:rPr>
    </w:lvl>
    <w:lvl w:ilvl="6" w:tplc="ED7C61BC">
      <w:start w:val="1"/>
      <w:numFmt w:val="bullet"/>
      <w:lvlText w:val=""/>
      <w:lvlJc w:val="left"/>
      <w:pPr>
        <w:tabs>
          <w:tab w:val="num" w:pos="5040"/>
        </w:tabs>
        <w:ind w:left="5040" w:hanging="360"/>
      </w:pPr>
      <w:rPr>
        <w:rFonts w:ascii="Symbol" w:hAnsi="Symbol"/>
      </w:rPr>
    </w:lvl>
    <w:lvl w:ilvl="7" w:tplc="EBE68AAE">
      <w:start w:val="1"/>
      <w:numFmt w:val="bullet"/>
      <w:lvlText w:val="o"/>
      <w:lvlJc w:val="left"/>
      <w:pPr>
        <w:tabs>
          <w:tab w:val="num" w:pos="5760"/>
        </w:tabs>
        <w:ind w:left="5760" w:hanging="360"/>
      </w:pPr>
      <w:rPr>
        <w:rFonts w:ascii="Courier New" w:hAnsi="Courier New"/>
      </w:rPr>
    </w:lvl>
    <w:lvl w:ilvl="8" w:tplc="AB1E0F46">
      <w:start w:val="1"/>
      <w:numFmt w:val="bullet"/>
      <w:lvlText w:val=""/>
      <w:lvlJc w:val="left"/>
      <w:pPr>
        <w:tabs>
          <w:tab w:val="num" w:pos="6480"/>
        </w:tabs>
        <w:ind w:left="6480" w:hanging="360"/>
      </w:pPr>
      <w:rPr>
        <w:rFonts w:ascii="Wingdings" w:hAnsi="Wingdings"/>
      </w:rPr>
    </w:lvl>
  </w:abstractNum>
  <w:abstractNum w:abstractNumId="16" w15:restartNumberingAfterBreak="0">
    <w:nsid w:val="0000000A"/>
    <w:multiLevelType w:val="hybridMultilevel"/>
    <w:tmpl w:val="0000000A"/>
    <w:lvl w:ilvl="0" w:tplc="A6827932">
      <w:start w:val="1"/>
      <w:numFmt w:val="bullet"/>
      <w:lvlText w:val=""/>
      <w:lvlJc w:val="left"/>
      <w:pPr>
        <w:ind w:left="720" w:hanging="360"/>
      </w:pPr>
      <w:rPr>
        <w:rFonts w:ascii="Symbol" w:hAnsi="Symbol"/>
      </w:rPr>
    </w:lvl>
    <w:lvl w:ilvl="1" w:tplc="068C6F56">
      <w:start w:val="1"/>
      <w:numFmt w:val="bullet"/>
      <w:lvlText w:val="o"/>
      <w:lvlJc w:val="left"/>
      <w:pPr>
        <w:tabs>
          <w:tab w:val="num" w:pos="1440"/>
        </w:tabs>
        <w:ind w:left="1440" w:hanging="360"/>
      </w:pPr>
      <w:rPr>
        <w:rFonts w:ascii="Courier New" w:hAnsi="Courier New"/>
      </w:rPr>
    </w:lvl>
    <w:lvl w:ilvl="2" w:tplc="B7EECCD0">
      <w:start w:val="1"/>
      <w:numFmt w:val="bullet"/>
      <w:lvlText w:val=""/>
      <w:lvlJc w:val="left"/>
      <w:pPr>
        <w:tabs>
          <w:tab w:val="num" w:pos="2160"/>
        </w:tabs>
        <w:ind w:left="2160" w:hanging="360"/>
      </w:pPr>
      <w:rPr>
        <w:rFonts w:ascii="Wingdings" w:hAnsi="Wingdings"/>
      </w:rPr>
    </w:lvl>
    <w:lvl w:ilvl="3" w:tplc="CC520A62">
      <w:start w:val="1"/>
      <w:numFmt w:val="bullet"/>
      <w:lvlText w:val=""/>
      <w:lvlJc w:val="left"/>
      <w:pPr>
        <w:tabs>
          <w:tab w:val="num" w:pos="2880"/>
        </w:tabs>
        <w:ind w:left="2880" w:hanging="360"/>
      </w:pPr>
      <w:rPr>
        <w:rFonts w:ascii="Symbol" w:hAnsi="Symbol"/>
      </w:rPr>
    </w:lvl>
    <w:lvl w:ilvl="4" w:tplc="B262F194">
      <w:start w:val="1"/>
      <w:numFmt w:val="bullet"/>
      <w:lvlText w:val="o"/>
      <w:lvlJc w:val="left"/>
      <w:pPr>
        <w:tabs>
          <w:tab w:val="num" w:pos="3600"/>
        </w:tabs>
        <w:ind w:left="3600" w:hanging="360"/>
      </w:pPr>
      <w:rPr>
        <w:rFonts w:ascii="Courier New" w:hAnsi="Courier New"/>
      </w:rPr>
    </w:lvl>
    <w:lvl w:ilvl="5" w:tplc="7AD84F42">
      <w:start w:val="1"/>
      <w:numFmt w:val="bullet"/>
      <w:lvlText w:val=""/>
      <w:lvlJc w:val="left"/>
      <w:pPr>
        <w:tabs>
          <w:tab w:val="num" w:pos="4320"/>
        </w:tabs>
        <w:ind w:left="4320" w:hanging="360"/>
      </w:pPr>
      <w:rPr>
        <w:rFonts w:ascii="Wingdings" w:hAnsi="Wingdings"/>
      </w:rPr>
    </w:lvl>
    <w:lvl w:ilvl="6" w:tplc="03263CFC">
      <w:start w:val="1"/>
      <w:numFmt w:val="bullet"/>
      <w:lvlText w:val=""/>
      <w:lvlJc w:val="left"/>
      <w:pPr>
        <w:tabs>
          <w:tab w:val="num" w:pos="5040"/>
        </w:tabs>
        <w:ind w:left="5040" w:hanging="360"/>
      </w:pPr>
      <w:rPr>
        <w:rFonts w:ascii="Symbol" w:hAnsi="Symbol"/>
      </w:rPr>
    </w:lvl>
    <w:lvl w:ilvl="7" w:tplc="10A86646">
      <w:start w:val="1"/>
      <w:numFmt w:val="bullet"/>
      <w:lvlText w:val="o"/>
      <w:lvlJc w:val="left"/>
      <w:pPr>
        <w:tabs>
          <w:tab w:val="num" w:pos="5760"/>
        </w:tabs>
        <w:ind w:left="5760" w:hanging="360"/>
      </w:pPr>
      <w:rPr>
        <w:rFonts w:ascii="Courier New" w:hAnsi="Courier New"/>
      </w:rPr>
    </w:lvl>
    <w:lvl w:ilvl="8" w:tplc="2932BDEE">
      <w:start w:val="1"/>
      <w:numFmt w:val="bullet"/>
      <w:lvlText w:val=""/>
      <w:lvlJc w:val="left"/>
      <w:pPr>
        <w:tabs>
          <w:tab w:val="num" w:pos="6480"/>
        </w:tabs>
        <w:ind w:left="6480" w:hanging="360"/>
      </w:pPr>
      <w:rPr>
        <w:rFonts w:ascii="Wingdings" w:hAnsi="Wingdings"/>
      </w:rPr>
    </w:lvl>
  </w:abstractNum>
  <w:abstractNum w:abstractNumId="17" w15:restartNumberingAfterBreak="0">
    <w:nsid w:val="0AE5C1B5"/>
    <w:multiLevelType w:val="hybridMultilevel"/>
    <w:tmpl w:val="F9097B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BEB8725"/>
    <w:multiLevelType w:val="hybridMultilevel"/>
    <w:tmpl w:val="4DFD1D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C9B0FF8"/>
    <w:multiLevelType w:val="hybridMultilevel"/>
    <w:tmpl w:val="B20DCF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99735F8"/>
    <w:multiLevelType w:val="hybridMultilevel"/>
    <w:tmpl w:val="7F4D31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ACC483F"/>
    <w:multiLevelType w:val="hybridMultilevel"/>
    <w:tmpl w:val="123E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2BAB4"/>
    <w:multiLevelType w:val="hybridMultilevel"/>
    <w:tmpl w:val="AC8662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FCACCED"/>
    <w:multiLevelType w:val="hybridMultilevel"/>
    <w:tmpl w:val="9A0EDE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3EF1794"/>
    <w:multiLevelType w:val="hybridMultilevel"/>
    <w:tmpl w:val="946F381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EF0F927"/>
    <w:multiLevelType w:val="hybridMultilevel"/>
    <w:tmpl w:val="5D828DF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31382BF"/>
    <w:multiLevelType w:val="hybridMultilevel"/>
    <w:tmpl w:val="E631EC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8"/>
  </w:num>
  <w:num w:numId="3">
    <w:abstractNumId w:val="9"/>
  </w:num>
  <w:num w:numId="4">
    <w:abstractNumId w:val="10"/>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5"/>
  </w:num>
  <w:num w:numId="12">
    <w:abstractNumId w:val="26"/>
  </w:num>
  <w:num w:numId="13">
    <w:abstractNumId w:val="4"/>
  </w:num>
  <w:num w:numId="14">
    <w:abstractNumId w:val="2"/>
  </w:num>
  <w:num w:numId="15">
    <w:abstractNumId w:val="23"/>
  </w:num>
  <w:num w:numId="16">
    <w:abstractNumId w:val="20"/>
  </w:num>
  <w:num w:numId="17">
    <w:abstractNumId w:val="17"/>
  </w:num>
  <w:num w:numId="18">
    <w:abstractNumId w:val="3"/>
  </w:num>
  <w:num w:numId="19">
    <w:abstractNumId w:val="21"/>
  </w:num>
  <w:num w:numId="20">
    <w:abstractNumId w:val="24"/>
  </w:num>
  <w:num w:numId="21">
    <w:abstractNumId w:val="1"/>
  </w:num>
  <w:num w:numId="22">
    <w:abstractNumId w:val="6"/>
  </w:num>
  <w:num w:numId="23">
    <w:abstractNumId w:val="25"/>
  </w:num>
  <w:num w:numId="24">
    <w:abstractNumId w:val="0"/>
  </w:num>
  <w:num w:numId="25">
    <w:abstractNumId w:val="18"/>
  </w:num>
  <w:num w:numId="26">
    <w:abstractNumId w:val="22"/>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C8"/>
    <w:rsid w:val="000063DB"/>
    <w:rsid w:val="000E215F"/>
    <w:rsid w:val="00105261"/>
    <w:rsid w:val="00106E06"/>
    <w:rsid w:val="001256C8"/>
    <w:rsid w:val="00136132"/>
    <w:rsid w:val="0016278D"/>
    <w:rsid w:val="00166CC3"/>
    <w:rsid w:val="00175ED9"/>
    <w:rsid w:val="0017615B"/>
    <w:rsid w:val="00186A27"/>
    <w:rsid w:val="001A38F5"/>
    <w:rsid w:val="002545DF"/>
    <w:rsid w:val="00275E22"/>
    <w:rsid w:val="00297B82"/>
    <w:rsid w:val="002C783C"/>
    <w:rsid w:val="002E100A"/>
    <w:rsid w:val="00337A43"/>
    <w:rsid w:val="0036165E"/>
    <w:rsid w:val="003659FA"/>
    <w:rsid w:val="00365C9A"/>
    <w:rsid w:val="003722E2"/>
    <w:rsid w:val="00376787"/>
    <w:rsid w:val="003879FE"/>
    <w:rsid w:val="00393BAF"/>
    <w:rsid w:val="003E5BCF"/>
    <w:rsid w:val="003F0E79"/>
    <w:rsid w:val="004246F8"/>
    <w:rsid w:val="00431412"/>
    <w:rsid w:val="00447B66"/>
    <w:rsid w:val="00486654"/>
    <w:rsid w:val="00491338"/>
    <w:rsid w:val="00491C50"/>
    <w:rsid w:val="00497B7A"/>
    <w:rsid w:val="004A03E7"/>
    <w:rsid w:val="004A3022"/>
    <w:rsid w:val="004E6446"/>
    <w:rsid w:val="00502642"/>
    <w:rsid w:val="0053251D"/>
    <w:rsid w:val="005447F5"/>
    <w:rsid w:val="005679C8"/>
    <w:rsid w:val="00581D62"/>
    <w:rsid w:val="005B25DA"/>
    <w:rsid w:val="005C15FD"/>
    <w:rsid w:val="005F357A"/>
    <w:rsid w:val="006614A6"/>
    <w:rsid w:val="00673100"/>
    <w:rsid w:val="00694C77"/>
    <w:rsid w:val="006B2B25"/>
    <w:rsid w:val="006E3939"/>
    <w:rsid w:val="007059D3"/>
    <w:rsid w:val="00712ABC"/>
    <w:rsid w:val="007231EB"/>
    <w:rsid w:val="00785DBE"/>
    <w:rsid w:val="00794590"/>
    <w:rsid w:val="007A0A11"/>
    <w:rsid w:val="007B0C4A"/>
    <w:rsid w:val="007C22F0"/>
    <w:rsid w:val="007D6BA5"/>
    <w:rsid w:val="00853ABD"/>
    <w:rsid w:val="008842E0"/>
    <w:rsid w:val="008871A3"/>
    <w:rsid w:val="008D639B"/>
    <w:rsid w:val="00920EAE"/>
    <w:rsid w:val="00927AB4"/>
    <w:rsid w:val="0093106F"/>
    <w:rsid w:val="00932E89"/>
    <w:rsid w:val="00941D01"/>
    <w:rsid w:val="00954058"/>
    <w:rsid w:val="00955D09"/>
    <w:rsid w:val="00972288"/>
    <w:rsid w:val="00972F6B"/>
    <w:rsid w:val="009D2119"/>
    <w:rsid w:val="009D4645"/>
    <w:rsid w:val="009F22AD"/>
    <w:rsid w:val="009F3271"/>
    <w:rsid w:val="00A0204F"/>
    <w:rsid w:val="00A11DF2"/>
    <w:rsid w:val="00A46143"/>
    <w:rsid w:val="00A61C1A"/>
    <w:rsid w:val="00A96231"/>
    <w:rsid w:val="00A96772"/>
    <w:rsid w:val="00AA6274"/>
    <w:rsid w:val="00AB2204"/>
    <w:rsid w:val="00AB291B"/>
    <w:rsid w:val="00AB35BE"/>
    <w:rsid w:val="00B00EFD"/>
    <w:rsid w:val="00B02B11"/>
    <w:rsid w:val="00B15AB1"/>
    <w:rsid w:val="00B324F5"/>
    <w:rsid w:val="00B56660"/>
    <w:rsid w:val="00B617B9"/>
    <w:rsid w:val="00B625C7"/>
    <w:rsid w:val="00B825A6"/>
    <w:rsid w:val="00B973CD"/>
    <w:rsid w:val="00BB1696"/>
    <w:rsid w:val="00BD3F4A"/>
    <w:rsid w:val="00C2709D"/>
    <w:rsid w:val="00C46C75"/>
    <w:rsid w:val="00C52B8D"/>
    <w:rsid w:val="00C56D24"/>
    <w:rsid w:val="00C663EC"/>
    <w:rsid w:val="00C75E80"/>
    <w:rsid w:val="00CA5581"/>
    <w:rsid w:val="00CB7D46"/>
    <w:rsid w:val="00CD3585"/>
    <w:rsid w:val="00CD451E"/>
    <w:rsid w:val="00CE2643"/>
    <w:rsid w:val="00D255CB"/>
    <w:rsid w:val="00D47652"/>
    <w:rsid w:val="00D511A1"/>
    <w:rsid w:val="00D6148E"/>
    <w:rsid w:val="00D6479E"/>
    <w:rsid w:val="00D72B7B"/>
    <w:rsid w:val="00D72F4A"/>
    <w:rsid w:val="00D77E66"/>
    <w:rsid w:val="00D80F49"/>
    <w:rsid w:val="00D87E4E"/>
    <w:rsid w:val="00D901F4"/>
    <w:rsid w:val="00D9629A"/>
    <w:rsid w:val="00DC0B44"/>
    <w:rsid w:val="00E20EB9"/>
    <w:rsid w:val="00E25E11"/>
    <w:rsid w:val="00E43F50"/>
    <w:rsid w:val="00E44396"/>
    <w:rsid w:val="00E83979"/>
    <w:rsid w:val="00EC224F"/>
    <w:rsid w:val="00EC3B6E"/>
    <w:rsid w:val="00ED7041"/>
    <w:rsid w:val="00EE2C96"/>
    <w:rsid w:val="00EE6FC6"/>
    <w:rsid w:val="00EF2E0A"/>
    <w:rsid w:val="00F1554E"/>
    <w:rsid w:val="00F46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E2412"/>
  <w15:docId w15:val="{694B124B-BD79-48B7-981D-7999ED93E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style>
  <w:style w:type="paragraph" w:customStyle="1" w:styleId="div">
    <w:name w:val="div"/>
    <w:basedOn w:val="Normal"/>
  </w:style>
  <w:style w:type="paragraph" w:customStyle="1" w:styleId="divdocumentdivfirstsection">
    <w:name w:val="div_document_div_firstsection"/>
    <w:basedOn w:val="Normal"/>
  </w:style>
  <w:style w:type="character" w:customStyle="1" w:styleId="divdocumentdivPARAGRAPHNAME">
    <w:name w:val="div_document_div_PARAGRAPH_NAME"/>
    <w:basedOn w:val="DefaultParagraphFont"/>
    <w:rPr>
      <w:color w:val="FFFFFF"/>
      <w:bdr w:val="none" w:sz="0" w:space="0" w:color="auto"/>
      <w:shd w:val="clear" w:color="auto" w:fill="3C5769"/>
    </w:rPr>
  </w:style>
  <w:style w:type="paragraph" w:customStyle="1" w:styleId="divname">
    <w:name w:val="div_name"/>
    <w:basedOn w:val="div"/>
    <w:pPr>
      <w:spacing w:line="720" w:lineRule="atLeast"/>
    </w:pPr>
    <w:rPr>
      <w:sz w:val="52"/>
      <w:szCs w:val="52"/>
    </w:rPr>
  </w:style>
  <w:style w:type="paragraph" w:customStyle="1" w:styleId="monogram">
    <w:name w:val="monogram"/>
    <w:basedOn w:val="Normal"/>
    <w:pPr>
      <w:pBdr>
        <w:top w:val="none" w:sz="0" w:space="20" w:color="auto"/>
      </w:pBdr>
      <w:jc w:val="center"/>
    </w:pPr>
    <w:rPr>
      <w:rFonts w:ascii="Palatino Linotype" w:eastAsia="Palatino Linotype" w:hAnsi="Palatino Linotype" w:cs="Palatino Linotype"/>
    </w:rPr>
  </w:style>
  <w:style w:type="character" w:customStyle="1" w:styleId="span">
    <w:name w:val="span"/>
    <w:basedOn w:val="DefaultParagraphFont"/>
    <w:rPr>
      <w:sz w:val="24"/>
      <w:szCs w:val="24"/>
      <w:bdr w:val="none" w:sz="0" w:space="0" w:color="auto"/>
      <w:vertAlign w:val="baseline"/>
    </w:rPr>
  </w:style>
  <w:style w:type="table" w:customStyle="1" w:styleId="nametable">
    <w:name w:val="nametable"/>
    <w:basedOn w:val="TableNormal"/>
    <w:tblPr/>
  </w:style>
  <w:style w:type="character" w:customStyle="1" w:styleId="leftboxleftpaddingcell">
    <w:name w:val="leftboxleftpaddingcell"/>
    <w:basedOn w:val="DefaultParagraphFont"/>
  </w:style>
  <w:style w:type="paragraph" w:customStyle="1" w:styleId="leftboxleftpaddingcellParagraph">
    <w:name w:val="leftboxleftpaddingcell Paragraph"/>
    <w:basedOn w:val="Normal"/>
  </w:style>
  <w:style w:type="character" w:customStyle="1" w:styleId="left-box">
    <w:name w:val="left-box"/>
    <w:basedOn w:val="DefaultParagraphFont"/>
  </w:style>
  <w:style w:type="paragraph" w:customStyle="1" w:styleId="divdocumentsection">
    <w:name w:val="div_document_section"/>
    <w:basedOn w:val="Normal"/>
    <w:pPr>
      <w:pBdr>
        <w:top w:val="none" w:sz="0" w:space="20" w:color="auto"/>
      </w:pBdr>
    </w:pPr>
  </w:style>
  <w:style w:type="paragraph" w:customStyle="1" w:styleId="divdocumentleft-boxheading">
    <w:name w:val="div_document_left-box_heading"/>
    <w:basedOn w:val="Normal"/>
    <w:pPr>
      <w:pBdr>
        <w:top w:val="single" w:sz="8" w:space="0" w:color="C4C4C4"/>
      </w:pBdr>
    </w:pPr>
  </w:style>
  <w:style w:type="paragraph" w:customStyle="1" w:styleId="divdocumentdivsectiontitle">
    <w:name w:val="div_document_div_sectiontitle"/>
    <w:basedOn w:val="Normal"/>
    <w:pPr>
      <w:spacing w:line="340" w:lineRule="atLeast"/>
    </w:pPr>
  </w:style>
  <w:style w:type="paragraph" w:customStyle="1" w:styleId="divdocumentdivparagraph">
    <w:name w:val="div_document_div_paragraph"/>
    <w:basedOn w:val="Normal"/>
  </w:style>
  <w:style w:type="paragraph" w:customStyle="1" w:styleId="divdocumentsinglecolumn">
    <w:name w:val="div_document_singlecolumn"/>
    <w:basedOn w:val="Normal"/>
  </w:style>
  <w:style w:type="paragraph" w:customStyle="1" w:styleId="p">
    <w:name w:val="p"/>
    <w:basedOn w:val="Normal"/>
  </w:style>
  <w:style w:type="paragraph" w:customStyle="1" w:styleId="divdocumentulli">
    <w:name w:val="div_document_ul_li"/>
    <w:basedOn w:val="Normal"/>
    <w:pPr>
      <w:pBdr>
        <w:left w:val="none" w:sz="0" w:space="2" w:color="auto"/>
      </w:pBdr>
    </w:pPr>
  </w:style>
  <w:style w:type="character" w:customStyle="1" w:styleId="font">
    <w:name w:val="font"/>
    <w:basedOn w:val="DefaultParagraphFont"/>
    <w:rPr>
      <w:sz w:val="24"/>
      <w:szCs w:val="24"/>
      <w:bdr w:val="none" w:sz="0" w:space="0" w:color="auto"/>
      <w:vertAlign w:val="baseline"/>
    </w:rPr>
  </w:style>
  <w:style w:type="character" w:customStyle="1" w:styleId="singlecolumnspanpaddedlinenth-child1">
    <w:name w:val="singlecolumn_span_paddedline_nth-child(1)"/>
    <w:basedOn w:val="DefaultParagraphFont"/>
  </w:style>
  <w:style w:type="character" w:customStyle="1" w:styleId="txtBold">
    <w:name w:val="txtBold"/>
    <w:basedOn w:val="DefaultParagraphFont"/>
    <w:rPr>
      <w:b/>
      <w:bCs/>
    </w:rPr>
  </w:style>
  <w:style w:type="paragraph" w:customStyle="1" w:styleId="paddedline">
    <w:name w:val="paddedline"/>
    <w:basedOn w:val="Normal"/>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rightboxpaddingcell">
    <w:name w:val="rightboxpaddingcell"/>
    <w:basedOn w:val="DefaultParagraphFont"/>
    <w:rPr>
      <w:shd w:val="clear" w:color="auto" w:fill="F5F5F5"/>
    </w:rPr>
  </w:style>
  <w:style w:type="character" w:customStyle="1" w:styleId="right-box">
    <w:name w:val="right-box"/>
    <w:basedOn w:val="DefaultParagraphFont"/>
    <w:rPr>
      <w:shd w:val="clear" w:color="auto" w:fill="F5F5F5"/>
    </w:rPr>
  </w:style>
  <w:style w:type="paragraph" w:customStyle="1" w:styleId="divaddress">
    <w:name w:val="div_address"/>
    <w:basedOn w:val="div"/>
    <w:pPr>
      <w:spacing w:line="300" w:lineRule="atLeast"/>
    </w:pPr>
    <w:rPr>
      <w:sz w:val="20"/>
      <w:szCs w:val="20"/>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right-boxheading">
    <w:name w:val="div_document_right-box_heading"/>
    <w:basedOn w:val="Normal"/>
    <w:pPr>
      <w:pBdr>
        <w:top w:val="single" w:sz="8" w:space="0" w:color="C4C4C4"/>
      </w:pBdr>
    </w:pPr>
  </w:style>
  <w:style w:type="paragraph" w:customStyle="1" w:styleId="rightboxpaddingcellParagraph">
    <w:name w:val="rightboxpaddingcell Paragraph"/>
    <w:basedOn w:val="Normal"/>
    <w:pPr>
      <w:shd w:val="clear" w:color="auto" w:fill="F5F5F5"/>
    </w:pPr>
    <w:rPr>
      <w:shd w:val="clear" w:color="auto" w:fill="F5F5F5"/>
    </w:rPr>
  </w:style>
  <w:style w:type="table" w:customStyle="1" w:styleId="divdocumentparentContainer">
    <w:name w:val="div_document_parentContainer"/>
    <w:basedOn w:val="TableNormal"/>
    <w:tblPr/>
  </w:style>
  <w:style w:type="paragraph" w:customStyle="1" w:styleId="Default">
    <w:name w:val="Default"/>
    <w:rsid w:val="00B825A6"/>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8842E0"/>
    <w:pPr>
      <w:ind w:left="720"/>
      <w:contextualSpacing/>
    </w:pPr>
  </w:style>
  <w:style w:type="paragraph" w:styleId="BalloonText">
    <w:name w:val="Balloon Text"/>
    <w:basedOn w:val="Normal"/>
    <w:link w:val="BalloonTextChar"/>
    <w:uiPriority w:val="99"/>
    <w:semiHidden/>
    <w:unhideWhenUsed/>
    <w:rsid w:val="00497B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7B7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DCAA0-4D68-410D-ADFE-FC71A0454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5</Pages>
  <Words>1537</Words>
  <Characters>8764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SagarSharma</vt:lpstr>
    </vt:vector>
  </TitlesOfParts>
  <Company/>
  <LinksUpToDate>false</LinksUpToDate>
  <CharactersWithSpaces>10281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SagarSharma</dc:title>
  <dc:creator>Sharma, Sagar</dc:creator>
  <cp:lastModifiedBy>Mahto, Ramdhan</cp:lastModifiedBy>
  <cp:revision>224</cp:revision>
  <cp:lastPrinted>2020-06-10T20:42:00Z</cp:lastPrinted>
  <dcterms:created xsi:type="dcterms:W3CDTF">2020-06-10T20:30:00Z</dcterms:created>
  <dcterms:modified xsi:type="dcterms:W3CDTF">2020-07-15T15:30:00Z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DHkAAB+LCAAAAAAABAAUm7d2o1AURT+IgpxKcs6ZjpxBYPLXD1O5sQXi3XvO3ksyjfAkBEMkwkI8LlICT6IIDKM8xJA0SdOcNSxn/x6jBGnyWWKmHeMZac3zHy57f9vcFWNw5lsKx+k8phBRuMWEARmCiBCBUpgVgNcQO/RjlMXaTJr3JH+SdcvJkCv1CnCAnq6rl6LL/ShiYXcS3+05LbIayK6ZOHHHdgcXtPbaAUiyuNDDXZTz/ZL+uyiXGiq</vt:lpwstr>
  </property>
  <property fmtid="{D5CDD505-2E9C-101B-9397-08002B2CF9AE}" pid="3" name="x1ye=1">
    <vt:lpwstr>kWilK33BAvCeBM3q+4AB9JvhsEFbyZOQ3FljWRuiioENbN1Qrs4iIs52Io8pTNve8h1wiqjPEVj97sEyKCnruBi3ExduxCmfgKuH94rTjhXjvIM9/hZ6fL0dwoKR0UWgJTHL2mKw/R+Z1CiZs3e3ZCzCDOWLhpGJNzUM6b7bW/NmyIm1GPGTyNjvlQ9YjYHxn3F95/0SssGLcKJWeESCOjJTgTzwYDrpl0HAgXVKS4Scsl+ZtufGKSIXz5GL0Ur</vt:lpwstr>
  </property>
  <property fmtid="{D5CDD505-2E9C-101B-9397-08002B2CF9AE}" pid="4" name="x1ye=10">
    <vt:lpwstr>IH0fN386yN8IzIg3FzulmxpwOEYIXjRhls/0X5fJHPX2uvluvlSAavY02WaNgghIi10embFHHBZqKTfwBkwL87r6T8JVvy/89wJFS5Am5mA9sDK5CVEKzse+smROQ/yl8YiIbJ7/r0dEg/+A/FQbWSQFqhCbBLXDOy7lN/HpVVYSaFTcjTquDSkaYYYIMS1A6vWi/a0bP3g79HJJR7Yil1bDXkt7xfuDiVKcSLmfLykJM+ZJRhEVLMmTW96ErJi</vt:lpwstr>
  </property>
  <property fmtid="{D5CDD505-2E9C-101B-9397-08002B2CF9AE}" pid="5" name="x1ye=100">
    <vt:lpwstr>NlAwcmIEfyVmFIHDDWXqiyHdgzkKChaAaO8pZVrI6coW1hAprsbh9Gvni/jPvlNxt+i2DAPX9uW6Pth17ZRACQxUkLp3iLNz2D6WmSWKKUC/N3okhkfnA2WJr0imqkZd+OkDQNEB2FVRQD2T27dWCLqeJJR3Z4VgbPLL4UdncVJT3iyNtMQohSw2IvSyoXeuKkXIX+2X0YveBtWCXyxp5DLbjadrJDos/fHjDTTSek+FFD69zVGONsufeP9iisl</vt:lpwstr>
  </property>
  <property fmtid="{D5CDD505-2E9C-101B-9397-08002B2CF9AE}" pid="6" name="x1ye=101">
    <vt:lpwstr>0ryNNpXSCa5lDZmqD4sQkXlvU7V0KDb15/G2L9134dtfLspHxgfmgevGzSbnoKZyM9nbZLnCOl3wrQ4BrFVdTcCnmGErJhhhxN4UvZFcWFJZoFKqa7++naNBkPBU/m+5RYeX574n7h52IGa9W4Hh63f+lBHFzwh5EpllPlt5fwNLb2s6jL8uvACtxBOuek9jOdZekQVd9D2AgRzqPJK8znO2pRPFnklLJa/7yRlGZdQHGWiswXRIRQPFn69g0L3</vt:lpwstr>
  </property>
  <property fmtid="{D5CDD505-2E9C-101B-9397-08002B2CF9AE}" pid="7" name="x1ye=102">
    <vt:lpwstr>MlMq0rp7QuSLbyLVA9kgWmA0kG0dkHJdWXAHPZbBQgQZHjx/5AeIC+3BwlLIMQB+PttWrVTe/eEEFmbltLnuGamAZPo+PnZR0HKEYlCwEX5xWrsfW3OzUGPsau7WLRtl0j8OOzPJR4G3sbOTOcRVyDMaelPQWNDNyCDj1OqMg0PYzalKBEuIJtjGpWQowbt2KqeSKgybNx5VGattrZZDPtqGzB5l/xGrnUFPlvpMsmvRro9/KvrTejWsB413VEF</vt:lpwstr>
  </property>
  <property fmtid="{D5CDD505-2E9C-101B-9397-08002B2CF9AE}" pid="8" name="x1ye=103">
    <vt:lpwstr>beVpRIrXL1vdXBVQlAvavmC3JKQajLSPpwk+el02zBRQLSNQB/ZLqAWn4Ff7t9Pz1HBnW4ogai7nK+7niHLCoPvD6EU7ejZDPp7t/F2lZGCDPPGhAl9Mniq0pIPRsQLi9Lqlx9iciI94vICLIjHMiDu0ZDIMB1BuKviwZnqiV6AmmvzMVLJQBXM6yQBzuooNTI/3ItgCQ5NJvtw3xxnwnWySPA51Uo9hrmOKkvJKkYoQc6IpC+QVtK+m+bPtPAB</vt:lpwstr>
  </property>
  <property fmtid="{D5CDD505-2E9C-101B-9397-08002B2CF9AE}" pid="9" name="x1ye=104">
    <vt:lpwstr>F8a2MlDKyVM2g9Gkiy4lbmloQhnsdM7+DN5vPmZ3mg594HuWzsqhiJ7us6Yfn3PWgekZP0m+zKyU33V7sTHnwUjFWbWwl631WVAdowjAECnasahzPeHMFANyjfiYuednC03y038WO1KZHojEt+0Y+65ptru9v/s7G09aJ64gH6WbpJXvF38nVsENtoznef/jGguuQdOx5t16m1zTk8OMyWF+n3YF/oRep5gcZkRFz02hKRcrmpJhaV4piIELU78</vt:lpwstr>
  </property>
  <property fmtid="{D5CDD505-2E9C-101B-9397-08002B2CF9AE}" pid="10" name="x1ye=105">
    <vt:lpwstr>f5Ee2quu3qpOVE7JXb1vj4qkdYxLp73csKP95zYjgjuUyBH0lgXNj2JnN8qCicS135OmXMGnABBOD0LTGXKgWheTvO8cqH1xl5jM2fsrC0ud0YNOTUZt+NZwgoQMJQtzv478rnth3Or29BrF8pPdCw1xlQyHbSKJlxBjlRp2j7y2LFWtCeyWsvTrbPOAu55Ndff4+pkkL2hUsUnQJn+K2iiy+4480CcXnZCdSh2f7mcGP06QnK91OjRtsvOBNcO</vt:lpwstr>
  </property>
  <property fmtid="{D5CDD505-2E9C-101B-9397-08002B2CF9AE}" pid="11" name="x1ye=106">
    <vt:lpwstr>TYILaqcSUVZpUfBHWegLP9uvdCcTO/PDg9IHsDE8hZeYBOXInxYko5Bqr5R2X5wTn5SKvwif84ekg6IkFrj8AmIY68iaJhMt2etejljQVa2pYfer4XTLCjxl1tUTE3c496kb8J4CdD1MjLaIZZ0m5TFR4k7vDXW6o5o3b7njgxMZitP0nWI3nDpLUYjp21xoJbchZXFcx532fjG7HaCZfQA/Xmtrtl6R9N1RRe74ri0slgLkUTgLrx4X6rXSs+K</vt:lpwstr>
  </property>
  <property fmtid="{D5CDD505-2E9C-101B-9397-08002B2CF9AE}" pid="12" name="x1ye=107">
    <vt:lpwstr>k3oC2a+Dmii1JbCd9ApdjwZPjKcT92a7DEuCwi664SqBpnijbfzlqNKLJfvGz6EJlm9kBlLe1ysvK6KofAaFFjHVBB0YNbMrU6n6/X3zjdkX00b4FGEyIvzrsNVtvQ8BvsFfkftbwAxttOHWhd7prvXBk9Z9JSImQeGKhZevcY5e2k8nz6LLL1ypXudeIpEodw+uGdRDOnmS08Aol3+oNNMQ0Nr31kBfPZlhuIgR0Nqo9OXsTl44cHvtMcNfJGK</vt:lpwstr>
  </property>
  <property fmtid="{D5CDD505-2E9C-101B-9397-08002B2CF9AE}" pid="13" name="x1ye=108">
    <vt:lpwstr>5TGB8oUwPHocnm+wdoiYMS0uK6qmUrBgXBPUKLlMZkY6U3m9H6i7cDVZo8OC+sCRdbdYKkH3InWl8KhgjFk9Nq3yKTaijSGEIHUio4SFZvDQYkpraHW6aKkB9wI6eQYQgbIgD3Kshm1q+HpAXrORhXOk0YtiUyOBF4ocAwvry9IhkG97nzxVOv2uISEOhyVmF391Dze4JBFpkoCgIlOddCnbP23Eq9HiW+L1Nhy6X89K+k7rkaHSbkEi5Ce6eFE</vt:lpwstr>
  </property>
  <property fmtid="{D5CDD505-2E9C-101B-9397-08002B2CF9AE}" pid="14" name="x1ye=109">
    <vt:lpwstr>PRsjPafiYzP1BtMS1OE63EfPK6Sx1l4jG2TzCttKtBLgQYed+RQymMX3iK/jHGoCtQMYezxBIrvU70+IRsadocaEV38+fcbFCrR2lMdXRXVD1UAnNneMxsvgaUUkGPdOjCVaD5oF2xNt0F4KhnzqbZhScIde7ma1o1t6YMA4l79znBf2syBLAkCRWmD3L+NwudFwcwXSR6NuNTlABKNnhtKkMyFO/JC7iTkcV9D0Wp7IuFYi1N7xwx+0Ft3acHj</vt:lpwstr>
  </property>
  <property fmtid="{D5CDD505-2E9C-101B-9397-08002B2CF9AE}" pid="15" name="x1ye=11">
    <vt:lpwstr>+pPyu3Y/Wf9eBt4AQ8Yxm+V6ouK9GC7UqKocMjlpMnenKIfeDRbDRoyNkvMvVWrQkz68Tn2lVk7DIqvmohB/6YVomnYoLtuefaTJwZXsQrcMamBJ00JdFqQ65CDIqQhr7E08oPhi6l1WQnnXISK1Jn2evvkLIX10b9o4lOloWSLFnAFIecytG0dy5GwS2TkJ/vQl7MhBw7MpIiSL+tHA82y0P1127kmsaPRUx4i40fITI8MO/lwu7zDngHn5ya6</vt:lpwstr>
  </property>
  <property fmtid="{D5CDD505-2E9C-101B-9397-08002B2CF9AE}" pid="16" name="x1ye=110">
    <vt:lpwstr>6kR3TfoNqhUCcU0VVexBNFIh686Yt92V6fzfrkqwvTm1075RwI7gZAr8Bdy4AjuFzRBGs6kIFgTZM4FA6OFHF/TjRZsK6uAXi6hO34/jZb2SqjWux6q59Mh4JKmqAK8IWjpnlFLGRMcqL2yZAp7b4exF988YAAavP3U7U2aXhJzLit2FbfDVwayC331T3lIV7M12KM67OadeJgUG+VngdLbQZqI0LBvc/wD0+rDnudnASKwM+UT2NJA4sfLqB5S</vt:lpwstr>
  </property>
  <property fmtid="{D5CDD505-2E9C-101B-9397-08002B2CF9AE}" pid="17" name="x1ye=111">
    <vt:lpwstr>S3sBQyiiEQ9XNuekOlyQiTra3ZDxcgBMypy9YQaJaRRWIcJ3eX+vJEwYqb6gcoQ187pN/8cHGk8vjV8Jce+jESG3OlEHH9ZV1Q5RQKqF9E1/CBJVBaO4i4nvq5Peyq2L2786CXL+O0TK8FO8hWkcLO/FuZUBf3H3AlT2QwZ+OlVXOKekYHdC+EKfSt57lBYnVgTQe+4P7Owp/HYdtOSd/kJzef3JP/kEfWphDT0Oci+SMiUNrIy0g3E6JdTCVLT</vt:lpwstr>
  </property>
  <property fmtid="{D5CDD505-2E9C-101B-9397-08002B2CF9AE}" pid="18" name="x1ye=112">
    <vt:lpwstr>qZuaWAdFszSFu2lyeMOm9NJV8rj9RA1zn49h4rjw0a506t0+MDO6kygTARlur6kBk+E6fTrzO3+NyjHRH1sqVEy8TP1LKbbT5iPeiocD61+v1dA2IFQcs36yMV+LV4YygQzn9oU2b8FssT60mvtGZ03YRicC3/4I3KZfdpy3uyjJWWxbTIchnyGBc1aTr1UbJRLN2m94Cp1ZeGi8BHmdlk/6R+832BV46z/Xqt39vYu1FhWLVyp/fz2CFoQZEVy</vt:lpwstr>
  </property>
  <property fmtid="{D5CDD505-2E9C-101B-9397-08002B2CF9AE}" pid="19" name="x1ye=113">
    <vt:lpwstr>pVXr82qGcJjUTTmwAS72AxkGs9EHW7kdUtBjRYyX9rKhsEMgGYkmnYR7bPJnIHCGKmhlRoohB0p3+za13FXN1d5S3dCmkpCj8DqgSkt39PWDRFU2FfFjTwxTSxGGQyKauurnP5RLDhVwiOh5WpkXex/Qen+I2iRx+nx3XjkKpo5fQlnoUxJ8AP6oQFIEst2a2eJCFYKOA5/1j5Rst4IbR8J32+G5Ryw2nYtSi/agHOXNcHjsaq6JUMDDyZ0SJVd</vt:lpwstr>
  </property>
  <property fmtid="{D5CDD505-2E9C-101B-9397-08002B2CF9AE}" pid="20" name="x1ye=114">
    <vt:lpwstr>4wwYYTwrg/PnTb13sKwQCJCn6Wv/fi8hpH7bjuMafAjJY6OlO09w9/ODvkAj9gat2bwb/M+r0/eJZPXS+wvwI2YEN5Of1IV21D1tgqHlT1xaq7G1Puz2iNswPzggxwQxpNbsOijF86VD+iwCnN9yCloeHTvR8Pg00V+Qmcth/4BQRYi3vcy7AwHVNcX/5AYanQvga/Xw1hFWxbnifDw0VOlFE3D/KrTT+nL1ETj+RA8HID2ArRqeESvGRnOwe1z</vt:lpwstr>
  </property>
  <property fmtid="{D5CDD505-2E9C-101B-9397-08002B2CF9AE}" pid="21" name="x1ye=115">
    <vt:lpwstr>ShDcEv97u1OaKsmdtck+byFuxtwmc+/NivHFfpxIgLCtpRh/KDUcPaBNcvbhEQgTiat3ExosRUQ9lC1AF3KIzz3ukCqQTq9E/i3NwmI94JtH1H9A2wnm3Ku/wX+xKj4z1gV6Raw5dcqkZxx2nSx8eFtvnLoDAt66ylNDFVttqUhJZ98ne7uPkGQKQn0+T6Y8nvUGPLEtOeBKlajJw9/OKJuS/F97XPgYt0gq28xQ/m3rdItRfku5ey6fc1OGvqE</vt:lpwstr>
  </property>
  <property fmtid="{D5CDD505-2E9C-101B-9397-08002B2CF9AE}" pid="22" name="x1ye=116">
    <vt:lpwstr>Q08i+Upi3cTwuPNGoL+Hm7TWohbSe+zYD7th7Pzhb+lytaVzHPprlZFP+wJasSupP10f3goNx16vfEsJJ9W0ufigDrldrbbxnk4pbG+94x0HToNZzIHNOqg5b8VSvTIA8PpXm0XuQdCv0yBa/nlVfonc21xR5nAMj49k631T1v/M9IcjzY536DN0JzH0mA2wUjVFX73RR05fSIsYvD1aB+exm2GlJ/14a80rrVwr0vCst7hXk46lImOiQ234jfN</vt:lpwstr>
  </property>
  <property fmtid="{D5CDD505-2E9C-101B-9397-08002B2CF9AE}" pid="23" name="x1ye=117">
    <vt:lpwstr>IqlHPgx7yPe/lqTvCWSEFsPh147DKSe4HY/oN3quo9dox3qoj4/0TbNwNq5SNUoIvThc7ue6V+10/Z2om0cjVKN+o+ZbLBhmCMq8tEie/F5Mo0mvHRRHzP21PcXRT4Oovxa+YMy1vJYJoGXsBxB6wjqAtPDsRxIr52bojEuU7SGzhqDxaR/cya8w33jrvg/UYQefICqsLecNXO8BXT9CiXMw9AAPCgr7NBzLjNBJpPr/xb60Zm56ZtSZkE0spp0</vt:lpwstr>
  </property>
  <property fmtid="{D5CDD505-2E9C-101B-9397-08002B2CF9AE}" pid="24" name="x1ye=118">
    <vt:lpwstr>n3JV/qho8q1B0oEObyutPIh6+fwnKzebU3WaI4x2BAU0UnzUrH6qwIaEwB946IKdEWYYo2N1q6Xf2YR2Wy/OxVGYA9IvyCcV8kfHn3egcQkH11jnAzNDgQVrKAX+h2zkRwjsjzplXZRlMefiFqSBt3eqlJG7EJdyClee78fARN41w7iHNs32hnY8yN0NLs5MupFpdTOJGhTdDtxE42ViiqKAtrruk2pQNLb1bSmOtW/sZbTf/ejng4b9szGvnZd</vt:lpwstr>
  </property>
  <property fmtid="{D5CDD505-2E9C-101B-9397-08002B2CF9AE}" pid="25" name="x1ye=119">
    <vt:lpwstr>vlQRuv5Wg3btFv+MknxiyveAOOT4gSqnKLfb4XivgK2C4pZ6DXqdLYVl+jcMxIK+E5v1ZHj/pLQ/7Xe74hR6/Ej27yeGgx5EAYp9E7iGnaQC72tT2bRm8D183qdFs/tSKc+3GFqrsEKUY4CcXVXrMnmbR6XWSnwNkqQjPy0jI2cNAJ+Ghnv2FeJBv4zE7/NzdOoflE6ujorZScFNoBajIIpJ/blZWgSSENcOaqVLvAxKLyfEnAjsJXVAqudRKjS</vt:lpwstr>
  </property>
  <property fmtid="{D5CDD505-2E9C-101B-9397-08002B2CF9AE}" pid="26" name="x1ye=12">
    <vt:lpwstr>2prP7D7+aXcsVtuTi/FiQKp6Ek2iUvfzRh0pffG55hrsrFLXSCJTu/JwfOMjFM+X5roj/dHehLt8VqELHAynL7PktaWyS0nab1Zu3qpalzHXnceA96p+WILPiPUjLelvsyLp7/1QfCUCzGOmPW7LqUVYMlpC1Ci0P8so1lALDVEWdHVMs1DLIYFB/+D1lUpNCGpIswq1HoVK5YjiuP/KcwNhmaSOeGxgO9gvF9h64oA1u7qAEyZA3uOJMwb47Ug</vt:lpwstr>
  </property>
  <property fmtid="{D5CDD505-2E9C-101B-9397-08002B2CF9AE}" pid="27" name="x1ye=120">
    <vt:lpwstr>/rnBoIu8GLTEuY0IcHc04p7pS6i2EcLosPMGSnq7+p3QjSHQh7j48cUCye1mlo6qJVpmFtMd8vlgVTaJkpkXPw8m67oRFVUXxA+tvQX0AVS7+Bp3J9eILSYkDGKSJIGMG1GT5EeIwq0Ln0tyKQ5ujTIxrkvIuLcgfechpYAXsbiAJpwVbcqwpJJRdf4sQSOGHp9MCmBpSxRcPFUWVMW3M1TtnSTcAs4wqKuBmFoXNJACo7FR+2uQP5wD97cPM2V</vt:lpwstr>
  </property>
  <property fmtid="{D5CDD505-2E9C-101B-9397-08002B2CF9AE}" pid="28" name="x1ye=121">
    <vt:lpwstr>kPKD/qgHeV51BfZOf+VvfEAewUMAOn5w+pSTlMDj/1giNFDwIPHX6MQpPYEarvzjyYXxD5wTzfs7bCZY1Rhyl5iSqTF4Bj93gPgBw9lLt8aZSUbvjpKN1T/jttBepfDiZLr6nTBPUMq9u9FESe4ClPsJfGFpN8Hispxe6wc/k8xRumG6P2b3FCpIOZ3JpOK3Pk7yz4f2JyzOQGXOlMnB3pffxQ6cJM7KTEs1wJFqkryTJQAdDvUbzFhBZ0emMEj</vt:lpwstr>
  </property>
  <property fmtid="{D5CDD505-2E9C-101B-9397-08002B2CF9AE}" pid="29" name="x1ye=122">
    <vt:lpwstr>onfn2sVbIK68CDsmq3flk21ZbHPvO4ixMu4N/AeJVj8DKbIfds2xqN6skDfsww6SL7e/KTkO7MCfqn+Q7ZdK9tQ1AEXJNxQyowTJs+J17S9xKYAmxzPQ3rvMXnQ7SSNo1pyaSFrL2j+06gVX3wTQs9HHscLYGhAlqF2UO6aV1RU09OEiqDw2UpzW/rqZuE5KS7Eubff3hltQcMeQAA</vt:lpwstr>
  </property>
  <property fmtid="{D5CDD505-2E9C-101B-9397-08002B2CF9AE}" pid="30" name="x1ye=13">
    <vt:lpwstr>bh7YWQv8qxqbxKIzSZxhh0+6mE/xZ7pG2rl/VyCmbSPDNkIj++Y1WgrJwKhPSeqFIDszH9mew2INY/czWCmUhQ9mIG//qQeVoGa3fAv5WbuaC39dwxebu8bc2GAXMzHW5W51Ik8UWrmTGjOxznGZ9YwhGf38zi6TxKCs/cnLqwWGiADWFepoMOZfjvvxLjWUAceNv/5VhPEDlVVrVd8M2TbO0YZUJ4W+cAnDyLnhKBzmPIP2cZDrnyi69bCDlxC</vt:lpwstr>
  </property>
  <property fmtid="{D5CDD505-2E9C-101B-9397-08002B2CF9AE}" pid="31" name="x1ye=14">
    <vt:lpwstr>5byFoKjK3ThExlCblkBSRIxPrwWOt6JCX9Mkb5qcUTMdFsvuYl9DJPZUdiCHgtukjCbQ3JhJbHoiKV0eG0lL+nLzoSoblFwQI9hbRXohYocaK8TIIk0Gf6Mk96jtr6VFEWon6i5EwqCk7ivy7w5uTrxr8Q4y+/T1cvdEorXlkMspX8Z4RZUKB/dMLr44ysKbdqomEhz6lpH6ioBonfyllWCaBjqCiKjpNa6ICAP1LQ/KTsKiO5D/JocKzJRnGf1</vt:lpwstr>
  </property>
  <property fmtid="{D5CDD505-2E9C-101B-9397-08002B2CF9AE}" pid="32" name="x1ye=15">
    <vt:lpwstr>ac6m4Lo06sF2WHIvPWkQ9G7JreIWSeD8cVw+MhutV8qFa2wdKHOWz9f5vUhC0anE+inVbthGMA/waQASx6sy3y4ROqcZqLja2rnS4ws+focNXLtGp537HvOjX0jlMFM2nPVzJbvCP04dZcX71S4O75cQL9GxCnD03fAnFBNGSjpqe180jdFPJ/CtSsOTvL1a+nGsRb91S//Bnk6mHcFIlrAH1gkCq04Q1xhec1cJXCk5JBlF1JOT0aFiLcU/CAc</vt:lpwstr>
  </property>
  <property fmtid="{D5CDD505-2E9C-101B-9397-08002B2CF9AE}" pid="33" name="x1ye=16">
    <vt:lpwstr>GRpDSRr982Hxh24e1AvbmNsptOa99DnOi1KC91Sj009k9IEH1hRob/BD2PTuLIjyDewR2ANq1+iHehDb5pcSP2xiW3KHS60qCQ9lIfEvEL8hM/Fwyer0uQZmB0R/4WMJOHFBR3zXSrrh75yLKvdyu5E9niLAjdbfAXx6apLf8ECphkUjvtWl8OleGocoRvzU4VPXRtdmXG0BSWYtXrnAljI2MzWaHALAdnZpsy41y1/g9yz9Gd5fZifOTbgpv6u</vt:lpwstr>
  </property>
  <property fmtid="{D5CDD505-2E9C-101B-9397-08002B2CF9AE}" pid="34" name="x1ye=17">
    <vt:lpwstr>miPCCZh0PQFoqp0n1llQNkUJ9KusyLgLd2WXirx7TgmCPI63l6PiTsjS2UlgyH83YcIvke4pMLK5znDI0V8dyT+Y3p7jXMyF5GKRj5DHbl/VTJk/XaEBY+KwqhiTc8WDabrICJEhsHm8KL5LCRczSc7yjycTAQ93yOtp2sN+oneps0Leoin+g5SQ++NyJurrvnh9imQfFLFHuPgbsHegG3q9tEjHr58ZyyPsqWbjsnodnHr5JaKG3ChkXVz8AFn</vt:lpwstr>
  </property>
  <property fmtid="{D5CDD505-2E9C-101B-9397-08002B2CF9AE}" pid="35" name="x1ye=18">
    <vt:lpwstr>MDSEe6AGOsMOZt80OzWff4DWgjyxqtjxkgqsXQI8v6Mcg3a209HQzx9QuMaH74C+eLo/+5mWanXj1wpiKCL2yhoYgtcC18hY+jdBkiWv9nic5yLwLpVyMI/tV7/SCxIRso1+ElTMArLVEyCT+gMekcHX/wHHIdNoN8Wwn33lRzV7E4cwmPiItkE1qhgzGvGsi+fz3ykoStFX1/u0/90aHizlckFjXXitYBfcWLZ/ovSbbK2XkgN9vllnm79Hd4K</vt:lpwstr>
  </property>
  <property fmtid="{D5CDD505-2E9C-101B-9397-08002B2CF9AE}" pid="36" name="x1ye=19">
    <vt:lpwstr>4AZbJaki3dvkCz/qXvys96hXdpMfXir1QmnzE0/lTKcPpu69EdNxRfGFuuyzJzW+0WOOuAsVXhQHNmCyI6fVwx8eYMHz4uXImxKiHQAHUaVEh4U3VNvQp4YHmK9VsS593WopilnBNQMxiUbu9jvXzx2uRZublOHmttpK0HJM7ioGIHOZyahzEhw6lYVmIBLhVvcMRVjLfd6f396TU7uf4hOjS1PVWB22iPrQSnV2hG90psrd8vyK6bWt6BQGSnz</vt:lpwstr>
  </property>
  <property fmtid="{D5CDD505-2E9C-101B-9397-08002B2CF9AE}" pid="37" name="x1ye=2">
    <vt:lpwstr>L9chGtbEqirMxeZwsKFhR5ZGClL0i6OluOLSQV5NnF6Rdf1AxIudYj8pT4c6M79P+oXJSERCPIvOaLnSBKkHS1yAk6l7xBBrjehBW5iiSOYRcgVQ7UvubizM3cxWQY7xKWyOHsSv+brompZ/KBaoBgvS6hobtddJLfXBvVruMgRjhoG/rv+vvd3AqtD9KNVAMpBOpIR4PM/m2Sg8bIVsv1qHvnP/Nn1sOtuK7ZlqZmxwjccAt2rpcpIB7UNTRrg</vt:lpwstr>
  </property>
  <property fmtid="{D5CDD505-2E9C-101B-9397-08002B2CF9AE}" pid="38" name="x1ye=20">
    <vt:lpwstr>JGYPXHzmxcwW5AZz54N9S4C9wEwJd63O5vRD6ATJwRJN5u7i5ljfUQrCZsCyMifhYguZ1lXKVe6DqFW9MqN9Wix9qdCOsRxchJYpU2IuE/uOnx9TFm6avov+3BgBmcYFn+hftUlCUDHIgKX8uRFkJbx1L/oaQlCwN4KPs6LVOdq+V0FKACchnkghWs8TuK/wdkapxW1dof6G16m1dw92k7cUOnjYkVRn8c+roj+AEKf4fAG5HPSmq6q3K7k/wgJ</vt:lpwstr>
  </property>
  <property fmtid="{D5CDD505-2E9C-101B-9397-08002B2CF9AE}" pid="39" name="x1ye=21">
    <vt:lpwstr>yFeR+XOad5kPtDfYiPCvfByNEkoZ0Fd9a7gY4h4M9ur7obmZPGGlC9aOz7uiUAJYJHLOh9b4NUpgZP5KLzuz57IpYWUL/ZoUYoa6EEIb2alZ07g93foDRmHjKbjsH3D9AN9qtPIgrdwwSrG9HczxpeqaQcFVhkP4iLW3pduKRinVmjBPrP2ps+dUuBctXvCRTEvwUgsdsXEH+PYVb20CfXGSR0uxP2wSzgLCmUj12we5nYs4PC+w/Ap9n7m0GJG</vt:lpwstr>
  </property>
  <property fmtid="{D5CDD505-2E9C-101B-9397-08002B2CF9AE}" pid="40" name="x1ye=22">
    <vt:lpwstr>9WUJ/u8ah4aH3tCYf7Rd3c7cSUhULeAN8uSC6wkqnYRUKm8sJD9JekMYmLO5snUQAwjP0q1Q304Us6vwaPWBy2MG/WU8mQFOxhQBFd043vibasLCmWnyVixwAqTecJsGrV6xYu0ZkzLeDrrE/TTeH4pkhzulJuVGTVHEyDb6ZshggURq1Ve/iA35BN64T2UsEVTh8c2maD+5ATvRrCyEXpPS0xy3yJU3hO/IJhDUcwuumPuWyGXaEyBTnuQyz5c</vt:lpwstr>
  </property>
  <property fmtid="{D5CDD505-2E9C-101B-9397-08002B2CF9AE}" pid="41" name="x1ye=23">
    <vt:lpwstr>PhB50DVU64n/hsIWmlEMQDqgCWgWdXVXKot+PGiXwTYICle9n6eYUVzhoC7UzEj3hnGJlOQ6KurZn+w/eAskhhoF3h0jvBmD8LOByS2onuggF2nkpeooBWjRlIB1YYC1JKFZA5o7Q5WKP9D+khjV6ntBHh2UAkZjFJk4IIQavKkVyRS02idk0HMb8lb/rhQK/W9daSWWaAMUGkybiZXaD43NggOeP1H3d7y+E2u7QutEfDAgLk5G8uZxtj7Kk6d</vt:lpwstr>
  </property>
  <property fmtid="{D5CDD505-2E9C-101B-9397-08002B2CF9AE}" pid="42" name="x1ye=24">
    <vt:lpwstr>EoMHEmAH+TOu3YWllSasQBmNObzYckBKaQwY8O2NIBqR0uyaPlMxNQjrzv7GICr3ou+kGlFJEPx10tM3QPXjpXSxuBDBcDmI55mRDnPMMioDSyxkcI+kxph5KVy+9DEq27+ous/kVqJPw2EfNSX7aVQRqkxT5o55gTyXECv2Ga+MigCXNHdmJo8fpqHZRpPNS/vv58bIxzysv6pJyDMsJxEo0sA4A7QeZkyYEhZmfgxrPLouUTi+YBTCMmaivZA</vt:lpwstr>
  </property>
  <property fmtid="{D5CDD505-2E9C-101B-9397-08002B2CF9AE}" pid="43" name="x1ye=25">
    <vt:lpwstr>PDDFzwE+kFDrDU7CovHGwhJPZQfkQPECDDlGlu92zcVe9jGTEAO/QLhzgT0ujKjsB4dBkOiN+KdH9lVXPplcFegSxNBHMANvifjMlyuTxkOXh2Irt/AE54RlJ7N8Wf4qdMRRB8tmg6k7r5uCfYomFD7NSaI40OXVm5wTBuMieYpUZDwLFBdHl5LRdlSHl/Ad9SL4c1gkxk4ppJfQHRcXiSzBOGPGyRGVTKoO02yrPObW1aXM9/0VB6DN/Md7UhY</vt:lpwstr>
  </property>
  <property fmtid="{D5CDD505-2E9C-101B-9397-08002B2CF9AE}" pid="44" name="x1ye=26">
    <vt:lpwstr>/bbLNW/rMrMrxZzlIPekRMZrHPclMhVeYj2ZebhY3WoUJl7ULXJDLne2OLM8oYk2ez7UH9dAi01/n9c1K+RLmFxrQDKJa4Is/kVZPo14K/MWhPFjq0mS13O0DnSfCBbZUqnf/ue4qTDEjO2itBSDSoDHVn90+9f1YS2UhjZH+5rWQ8Mh9h7ci3/Pcdsa4ulE9P3R9q2I/otj/ZsU6knxxHnjPAR8klLx2q5P9i64cShE2UwhTTL244RRvU2xV9B</vt:lpwstr>
  </property>
  <property fmtid="{D5CDD505-2E9C-101B-9397-08002B2CF9AE}" pid="45" name="x1ye=27">
    <vt:lpwstr>KXcNT45q85JHPoOAR9tw22Dk3uM1G4iqjaJCymh81/YK/XjGDzC7ydb8Ulr948UYlN9liuZARGBmzhmACBEVTtxhqztxCokuANcbzN1W4j9W9q59B8hfubl0h/eLX8JGSK+NFZru3+UC1Vxz7rVLiKMCtKJ82Q52tpGA0UfwHIeY4+wcpMEpCEohwKdoRnmTSXO6Y11uKX5xdmW2DfNaRuXuzo+yHW8oNMaflmnhShxUbEm7IlNXRU/BgCF1Vcf</vt:lpwstr>
  </property>
  <property fmtid="{D5CDD505-2E9C-101B-9397-08002B2CF9AE}" pid="46" name="x1ye=28">
    <vt:lpwstr>1SueYgVdpOR+fo+Z+nz+PQe3uVLOTogDA+3sNu5teYSZB0qplEMGvsHFeGpDvcy1E4Bt+X0bY6Lnyb/9j/m6WBWM0QRzmLBXkTMjtjXZdp5yLqvAAdY5ZmhG+2pHEoagUu2gu/l7tFCTiHDFhoIKroIHWjFrywhKzcHGAmGNaU5aiz01Gc231iEc5FoTbQrAs7hQqP28bOPwG0qIXMWmjNHe4Nlf9WRLm5bY9Pq3PtFu0qNLBtUfOBcP/ppQCGE</vt:lpwstr>
  </property>
  <property fmtid="{D5CDD505-2E9C-101B-9397-08002B2CF9AE}" pid="47" name="x1ye=29">
    <vt:lpwstr>K6UV9Pq6eEUu7zBafnBoN8dOUeRSDFQpJfGQexYU+VqxtJboSuAT/kiG2H/PIBivwlu+C6wABu1v9db9Efe3ZjjYZzmPl+uBgaSRA+x3UiHEnrqZtAQzXjUGLl3rB+2sK1rGdV8j8ixrSFR5+PeDpnkI/BwScJgRL2PRZhKKwxZeMh+nqQlRZZDYFIZkSfbyqk/r200272E0FmIHISGq1DRWxQbz65vvStdRSQ+gETtU2M7gapk7jxaN7JyA2pr</vt:lpwstr>
  </property>
  <property fmtid="{D5CDD505-2E9C-101B-9397-08002B2CF9AE}" pid="48" name="x1ye=3">
    <vt:lpwstr>67micG716LdsOFEgFOCbmbvvoZ+8WtiaJF6M5Vy09iKauPMmoOxhx1ojKqbiS12lVHO/GLXZnFCBtF1ApeJTQ/i1IV4/qsdoZm3GMIGUU95Pxjny5gb3IUkd/Biyq0m88eZmRj3AlfcTLS2vWGSVNto4rO2sI+mvo/ECv6HnMW+VlV869STgWqq72Z4ZuBAc1cMNwDf0VFe34wo24Wi275fOCaR8Kbx3ZGQpIfjzcdQnEXeUOSvIZj9SJBq6X4X</vt:lpwstr>
  </property>
  <property fmtid="{D5CDD505-2E9C-101B-9397-08002B2CF9AE}" pid="49" name="x1ye=30">
    <vt:lpwstr>7y+eSXf+bqOax/vRtuyG16V7vCoPe1m9QZvBOrxA1kRUI8f9iVtu7h/IEfzu6PG4ZTRARCPb+0yljxNNV+XN8UkgNJ2uyOMDD4BrwmDlrMBu0cKlqAxzFaDp1QxqdfFMfo8CPtcOqWkviI9AcnYzI7fLb4bv3Sg1uPR/xa5Xu112mW1xzn90viJ0tu9OKC/MgS9WXjwDb1Mx8FIJ/73YwMLwORiL4RltBmvWb+Rm+eh/W1TIOCYuLoN/YotZm+7</vt:lpwstr>
  </property>
  <property fmtid="{D5CDD505-2E9C-101B-9397-08002B2CF9AE}" pid="50" name="x1ye=31">
    <vt:lpwstr>9WZy/S7kKkD4mg1wDFg48phhiZRalOtI4Fw0EdbIcr1fdFM0IAvbGuUHGUsbS4CvvvYuBK9F9gBCZzZqayY+QjAB1VQCrt1YOgShzzJWl8DkyfrrLBGNkajsYlsBsODuRiYqJ/vUZMX9JTqwSfNbsy2rO9z5+XIflFY+Z/Q62f+pxRfP3uDL6bIhNXuhRYOYhooQlgKJi/Uswu1U4mWU2Vm4oyZgRwlnn5BqmiN81qpLxmWhv8ZMCTvOt7sBcah</vt:lpwstr>
  </property>
  <property fmtid="{D5CDD505-2E9C-101B-9397-08002B2CF9AE}" pid="51" name="x1ye=32">
    <vt:lpwstr>zx+hBrsvOwX/UCXEEsKWNcbQkuSEapZ1C15qotRGVra70dk8DrYUlTDUZ8+Eq3RAFRhju/djSNZeQ/CXpePbVuREGoHzpo/0ZyMoK+oMU038nVm7GJ8wcA8KFyZLOKa3vT/qYa0GxQkQ86dDubSvM7Fdt0Cf2ztqfjsxaSR3QtQoB1A6br9+eh+ULq8gIXtnvoIDutypSBHzWIw7nkdc6Z/8V46+GsJ9essd9qYOWTz0Xst3jRBrw8vLkYi89Vj</vt:lpwstr>
  </property>
  <property fmtid="{D5CDD505-2E9C-101B-9397-08002B2CF9AE}" pid="52" name="x1ye=33">
    <vt:lpwstr>ESDGJXpY2c0vOI+/wr/q8kRIFwKj8EZWPN+kRhO5D5J1NL3U+pfBGAiaQpvuSLoON3Lz7Qy3LerSYbnTZPtkmlgPqntIRHtCDnypVg6XB3O9Ijd7Y797Eb6vgGYo6nbKxqiWUrs78nr2fBqOkq8qfC4hVPEmjgHkH56JeeITeIInOJMbZi92XOwAZ7KufoOeO57s2YUYo9rNDRWEyNYBDLTx8WguZliGNXNOCc/njlabk0VpjBLTeft99SDdEp+</vt:lpwstr>
  </property>
  <property fmtid="{D5CDD505-2E9C-101B-9397-08002B2CF9AE}" pid="53" name="x1ye=34">
    <vt:lpwstr>sRDZLg/b4G7KmITM9pDsaqr67ixg5tk6GnbV/5F1RGPbg8ApOqYD3m0xmLftCQV0RCffGcyDfFsKqZbxbfqSJ3JMaa/TdHmEm3R0mvLY8izuiprsVrxtl8eo4sNnU5o6N2wdD1f+Vv4ovWj9GPkbSSDS9XD7PEXNBi7cEpjHI9rfiJK8/w52U+Vh9Kj16kQHzgfjQ/pu11M7UTM0YX3cfpAuSOUzG19Ji6uUqDjmXt0/7B8tqWVlJJC3z4KRkkQ</vt:lpwstr>
  </property>
  <property fmtid="{D5CDD505-2E9C-101B-9397-08002B2CF9AE}" pid="54" name="x1ye=35">
    <vt:lpwstr>OesT38wi3R07d9soO0IVH8v22A9hXSq0wKnpjqklVvzpqh9pGNsieaMYHnVqNVcNOwp5w0/eW/iw0r1Vh6dQcCc6D52JY9YAGp++QbOuLplGxkhFR5j0hw/F4SeBJZw5DAgwvmTFKr/ylcaKaMHZQzaQLB0jvh67bb/FgcbFZw/ybyM8rYIkT/jV9L6tjSlVr1guOi8TKYbQiiBlblB3zgGMS3AXy4DAMmO3Fr/TSgAfoy4Ddm15GAhILQZYObW</vt:lpwstr>
  </property>
  <property fmtid="{D5CDD505-2E9C-101B-9397-08002B2CF9AE}" pid="55" name="x1ye=36">
    <vt:lpwstr>qjjjFB9paDgqV3U6PwfZ7DiHp5fyS2CG4yGhE/RI9CnRly+oXFkJm+s3rZGdFjyPSXVgHLNoJZtp/fCuI01CuHO3ZOnadGQRDtdT/SOCP+/PotTbJXyh+5PmajIVzaLEVQVyk+8la5jp2uPj9sk/4m+bvPyWxl7PXI1ZaOTYnmsvtJdJBZsCIewOMVJtFhBqSSgR/qKkeO1G/1eJXaCBG0YOebljl6Z27Ia/9l8ix1v803j25/VE7MoFVFK4rRS</vt:lpwstr>
  </property>
  <property fmtid="{D5CDD505-2E9C-101B-9397-08002B2CF9AE}" pid="56" name="x1ye=37">
    <vt:lpwstr>/vQrNCzXtjkuM2+mjysYFivCmHddgNWTKUXxzuXw0ca5s9U2X42L0LP7Mhwvq500l7BwQJUXlmF/ayXDmkM/HpggqVI9lzokgFfkoJ3wjRgHVW/kUte4S3IDmXqDe1TQVqiz/9rYuHs6kLoUwWnH3ugpKe5I4G+icMDvG3Rv0sypG1N+URlmbZxHl6B9Ipu6LJ+2ChL+l8Azqc3tmdmFZqZhuiyA5EbL7DLCRqJAJpWo81jhjCnMwk9nAj0UpWt</vt:lpwstr>
  </property>
  <property fmtid="{D5CDD505-2E9C-101B-9397-08002B2CF9AE}" pid="57" name="x1ye=38">
    <vt:lpwstr>hzF+gPsZ2gD3Ck48FItiiIsEvWVtt4EvEEHLNRysNZs/nOQeETZJyl4bQI/7tJcwogpj1tIZjeX4bT8TYX2kSlbh8Pv43HSi2sMOfEfdNDObZNO/qvzvgD8V4fnzy170E0hH5xSOQWQP16LvENWRYdzdKcucak9GHMSjmLtAD7AmxJQa5+EswEPeYxWRJz0J46c+B1XyaTOVtQtvyTyCdA/H4uaE67jwwVfus2g8rPYeeAFNBbQ+2KDu77w5o3F</vt:lpwstr>
  </property>
  <property fmtid="{D5CDD505-2E9C-101B-9397-08002B2CF9AE}" pid="58" name="x1ye=39">
    <vt:lpwstr>gWMcVsp62rjUHTnYxmYeOkvWDgC69oAPoVxcWbAvHVc5d+0PIk7xJq/IycMoIyXpljDxb3HvTUiZne0pWQH51Q1J/ShP4mI6B680LYoWsy40QQjUCMOJsfAncMeRPzzQNZqZZiI+z4HocSpOiPIemeflF8o72P1TAs0Pw9YTz3+GSHTRklBGczCz2IbgNZTG4Bt1nKgNzldRZYeqH6obY29PUVEgLSkA340MFkBp1egEsCOhjYL/ZXnz75Igvds</vt:lpwstr>
  </property>
  <property fmtid="{D5CDD505-2E9C-101B-9397-08002B2CF9AE}" pid="59" name="x1ye=4">
    <vt:lpwstr>NRprVXb7hvwKv55T3e3INL0pMzneP8CFdD2z/cvPounXzoYrhg7t/+0u9b2YJQOpAeYd9WeLMOf2aOICbchevVThax4+gMrTrCLrA82jIEb3JJRY8fIARhAdNfXb2DuzrqbghX5Eu/P4lVKCjDjVxx09Q4Fle78iq/4U5loMbBobJAqQmE8BNA4CymB1yD83DH7xJnJ0D3vP96H9Jar/nORgJuCZQPA+eedIFIaARKm05z95bgYUbZbO20+txjD</vt:lpwstr>
  </property>
  <property fmtid="{D5CDD505-2E9C-101B-9397-08002B2CF9AE}" pid="60" name="x1ye=40">
    <vt:lpwstr>ZurrBj9+Z2JwIy9UxJRlcFaaboaCPSjCNx3DrJyrhQPUZbgBJPbKDiiNyMsg4JmpJ6eqC2tfCTS5sdT9DX/I30qJmpYYst+Gq71NZfJ4wjbTIWOdvYyNwcsSyHmqCPwnDYQY3JQnOZdQZQIxgrLbFbfkYnA7fkcZ9T/V4fidgHDFBboEsHzqYZ83VAlPXhM60nqMwENRMSq5QqQXdnYh+euBoULdY12CnsW93nPWGPGsRIm04N0sKqi2LdIqnb2</vt:lpwstr>
  </property>
  <property fmtid="{D5CDD505-2E9C-101B-9397-08002B2CF9AE}" pid="61" name="x1ye=41">
    <vt:lpwstr>UrjAr0ud00lM8amP6GcVBQ0Rt99fzQpH9OsLu5Y9oHJLa0yt353Lr0mL96hwOr3Sje7WHNq/YsmAt5hCeaCsQP7nxf95Yhm6AkkdURruMZ8LdcyjN1owy4L8SkCpgaHNyuyxvLyTERGKNBWV5NbL3BXx6nPK3v8ptl0RbIeAf7GLKn0jSLslvoW2R5EDzf43H0qn4iCH0gMvSwA/o2nhu6Uh486d/+3sV1W+4aR9Bp4pVcVA2h6VzCu5K/xziB0</vt:lpwstr>
  </property>
  <property fmtid="{D5CDD505-2E9C-101B-9397-08002B2CF9AE}" pid="62" name="x1ye=42">
    <vt:lpwstr>lk+OdeF4NWgipktuIGvL13IloE2EbtMIIByXvBbIuzbHxaa8zoCx0xxNqtGfDZFu1zAD5ukeOqJAcOO+P296pE3v4dysKGaxwd2RWy16DvIOsomkptr9WBe7q3gCzTk8Y0u0arksda7/muEWScg6UL3rFDGPX742sT3HmmiOYSS/7aPlQyS+CzVM7Lm2cw/hOcZs97UoQ4O7qAhR24sx4U1Gj/qP03XziUEeR8ZlNXma6wwfFX28SDCgryk/m3Z</vt:lpwstr>
  </property>
  <property fmtid="{D5CDD505-2E9C-101B-9397-08002B2CF9AE}" pid="63" name="x1ye=43">
    <vt:lpwstr>HR3+rMKbyoeNNwDcY1jLuUuoHjcLhX+RgTCkwNbrYwEFOoNGahZ/bCkt+TzYpJOtbc2PqUCOOEGx/lVWrb+A3NSIiXMjKEtw3U17N8/BFVOx5bbAzeimG8nu6UyfYUUsLMz4wSS4RKTRt3wz2qOK+h6AC7doAR2C+3GLS+Jhx1AXLgco0pYLP6yynMkE0k5Q2L//P2iMXu3fYvq0XV8mFRMf/vgiGh1X4pbcSegxz8P708dgIk/6IDdfpz7k97X</vt:lpwstr>
  </property>
  <property fmtid="{D5CDD505-2E9C-101B-9397-08002B2CF9AE}" pid="64" name="x1ye=44">
    <vt:lpwstr>6MWBUVuuAL17EsOi+VegJsFFYfjkk5Eo5wD6xYebiEV81fc456Jvp1gdqUhcV1fvIgMKyuufnqfaOZmMrz8PKZXQJagMGk7EYheXq+f/Jlafg8tRAX/6tLG5T9/wLrOtDrDZvs6c8gPZxq2uzS5HSgtFDzvzbOkYVv08BSO/WJa3l+2C8Yv4YLEkpF/5LfjjYXxwqrKxIWW87hHN3FfaKNQdzAS5Q94YFwkSXWLh52WuwfgXisroUVhgIo6ozFN</vt:lpwstr>
  </property>
  <property fmtid="{D5CDD505-2E9C-101B-9397-08002B2CF9AE}" pid="65" name="x1ye=45">
    <vt:lpwstr>GICM+8FqqDoZPwcuEIE2/Uij6gtTKhhtip3/2kNJQbAl2BICiEeb9tfp8kDrir7j7Xl0DTNVy6iN75HAuJ1p5CMwZWXdrd95Z+6XvxXTl6XWl4cJllPTrrqaygnsifUR0n/mWa9Rjsed1Adx8KODWu4AtEfBK5YY9Tu9ikQVQ9FT2hlxOM7ldu3a+GHms15k7TR0ctWDX4s+Z1DYHwxcAFyxZ7AmDRiQgD9zbRzh01ywEtQKiKWaJXyLSRSpND0</vt:lpwstr>
  </property>
  <property fmtid="{D5CDD505-2E9C-101B-9397-08002B2CF9AE}" pid="66" name="x1ye=46">
    <vt:lpwstr>gCqPNVwTmsxRUZDoCzhnSHfsTM/66XPiBC04xlbzOg11KsmncRSPROJ42YDM/fwojj8mGiNNT3LKbH0YUAVIfZhZW+e+DQed6tEualQnRb10mEPSeupk/sz3Gl8M/DFxWsL+f+dMsW3QqpBhiFeqX3P5np7L2XVABBnL+IQ4EmPz1JUOfnjw1dJ/xbLROsh3UT0ut0lrTEMQivf901qhFr9kOXKI0GeQ8gLi/wrm/7fkmR2RFKW3MAp/NcjnwAz</vt:lpwstr>
  </property>
  <property fmtid="{D5CDD505-2E9C-101B-9397-08002B2CF9AE}" pid="67" name="x1ye=47">
    <vt:lpwstr>/OSqZD29vMb6UEikhb/H8JRRHyMI+NsJUCU8wDfAq8b2DXi7uZzgfM10gS1EepD4c2MOjB+TzWm/dROYs9Q5EqgLDlEgKB2C0Xm2MzMPfJTIz9bYtUXIfIz+E6a6F74cRUDxt9rk1+PPOB4XWFpVexdMYbrA4E/EDY2030pxrcUtk/8oFWyKDKxCpAQgrf0WyP0cBh/kTul1WAmyl3dKyHdkPaSxgMcE/30M5+WHuX7Km2B9kfsrzml5GcetPOp</vt:lpwstr>
  </property>
  <property fmtid="{D5CDD505-2E9C-101B-9397-08002B2CF9AE}" pid="68" name="x1ye=48">
    <vt:lpwstr>2EHl8hYXi7b3N7nAQyGS8UOsKGfhgfbsB0Gy0yF0yDdFIO5gdvFYmG29w5+J6Wh3XXqjoSBmUzpcvHcZGNyAB0f3GUmjzhhSng/A5bLyOQosqFHwcdlUSjFcDKyNg8UtHkvV0RxZQKFZ45JnxXLiArMb0l7EKc25T1VcyfYrLHv3N/36TAUoYQIVPCX4btxLYaWLqxggAdFNFYcFbxO+2lDzqnEN1lw5/IfYVtVY/p/kh5d1LqiP/QFUogyYOMd</vt:lpwstr>
  </property>
  <property fmtid="{D5CDD505-2E9C-101B-9397-08002B2CF9AE}" pid="69" name="x1ye=49">
    <vt:lpwstr>99o2DZYjcprytMDpP0XuPRuFhBcYxseN5ixSAUKj0Vn/I0YmYbiNkVcguOwnyiFm4ct2lg3b4Munw5go1M8qfjvOHk3ZsK4MOdHdEtogzHgaHZ0Y3NAM12YWUQq7vz35Flssj+WRzOoD4XcSeG2lcfRzeYucvJpKrstpccgaU/G88XlE26DYC7CxSizOlnZGMTAipLfv8sSFjL9E5JGb6i2tBwwurddaaml1PhrPuD6+eAmIE4QRTesi5o6bX3/</vt:lpwstr>
  </property>
  <property fmtid="{D5CDD505-2E9C-101B-9397-08002B2CF9AE}" pid="70" name="x1ye=5">
    <vt:lpwstr>bx597DnnoL7r4Y0+bHYjBn7GiLwxyau1GqXIYciyCPr3f2bzif/hRtZqEuD0Jy5k7TfQfiV5yjaF0Re7kL1zAUXxdxxwkzeamxaWci5x+4gbkJeBo14gDNOjh+ShEAb+UWkW+q2pCzMnlGqKameEpRx9r4Yw/rskbUN1y4OO6lUzXqsSQdnaGNm19gVbzEI2uaVei2n5m1g8CcYFmp1Q7eGnupKHn/dXZ4+rPzDQAu99fAV04xoDTH4FC76MtvI</vt:lpwstr>
  </property>
  <property fmtid="{D5CDD505-2E9C-101B-9397-08002B2CF9AE}" pid="71" name="x1ye=50">
    <vt:lpwstr>PEyhILnl2A8MoySYv1FxQh3fcGlaWXQ4oqQqLFoN/kWOLf5Wfz3+d8X5Ggp3B33fu8jR26Wq3Zha7bnM1qW6o8tF4LYvlnfyvW5XOpM1/8oliwV6VUvYguiAa8ZHm4oL/vRN8l+qJ5nrcQ5rAAEiw7VdqMcr1A2meX1oLfYVY8I4OcOOIxgCwDH3K10uMGOllODezXoOm1dWQm0b9M8ldjf9VjbkbjykbOR7eDkd+g0Zn6O3PMZ68EO4//35RW/</vt:lpwstr>
  </property>
  <property fmtid="{D5CDD505-2E9C-101B-9397-08002B2CF9AE}" pid="72" name="x1ye=51">
    <vt:lpwstr>tT4jli+kkkevRo3MGJx4sbEu0Me61goNOxjKwIg7TNeGSbrT2yzMqgKuK7EVndjGKD9vZZGjA2FbohTkeWHuauI3l3TjCrYqhdkrGJB9XoZiM0Q+q+kFtbLcPWAPmcNSuEGflag7WmVOdxZcHEfb1Szifqce3xofXQgr72pv0yMHigriW6GbcxQoxbWu9BIM7FhvH8QNDCA8UU2+wv8aXeUNGzDJ96SRmF+Snpb5hf3RVkRLPH7wV/yHZE8V1Xx</vt:lpwstr>
  </property>
  <property fmtid="{D5CDD505-2E9C-101B-9397-08002B2CF9AE}" pid="73" name="x1ye=52">
    <vt:lpwstr>nEqywq1HiTmjNtUrTFTTE27wgRV3W6O+oC7axG3x9BDY7p+dpI7/OuVlf/pwoBtDs5jlc687UWNYldTopXwKrgmhZmzsRDXGBsS+AYsr2xQhBEdL7p06qRZ1mudwyKXw2WtqZyBi/rniMAhpCBwvF4EsIo77cQHK05AJT6hpj7X7OIV/o8N7bllCi4fHosm3y/aohyz93dR4HbCkoXr4dzWlvQXyDOtmKwQXwEw3guVnkyekcZzgHSGWq8reULM</vt:lpwstr>
  </property>
  <property fmtid="{D5CDD505-2E9C-101B-9397-08002B2CF9AE}" pid="74" name="x1ye=53">
    <vt:lpwstr>c/QXWCGM+QrTaqOg2fIZpvoPCV3tKZSqmTDUJ+rTZ5YuIbMKkzbatyouL4xrEafQpkocY1nCSUHhvnVWg6YpxxPlhdwrRGY3hnTjcImIrJUX4iVp/CWzjmg45M72z4V7XfHuTVratgupLFKRx5MrClI/qh8JoiG/pq1phhqmm9tAtu8EQDKz8GfIIjL5Rna3edvJVunoNLYZ8IVAl/9ild2w1hIUClKOFbF5ZnNztXHuuKXKWQbiRwtSp3OiQki</vt:lpwstr>
  </property>
  <property fmtid="{D5CDD505-2E9C-101B-9397-08002B2CF9AE}" pid="75" name="x1ye=54">
    <vt:lpwstr>YIafKLl98+42ouTBy6untvkYquZEpM+OrQAs8YZ92q6Hpc7tlNiN1Lgv4uE8mWhw/RgR9LCrDILJSud7ioPykI6KzsJuipLxHfWMgP3Kr82PLEbOiYDJGu5G5xBWHDJf2PVE9LY1fzebq5TvEOAj4gQxWFoyM3YceHwBdCV7PkdUQ1XRXsD5ndPF3CNr8HX2gg39rg2rH7n/tpl4o6aoXztEEk0x9AkH+qe1U+vC/jdxDWKqDtFIB/XGURBW5la</vt:lpwstr>
  </property>
  <property fmtid="{D5CDD505-2E9C-101B-9397-08002B2CF9AE}" pid="76" name="x1ye=55">
    <vt:lpwstr>DvQ85XCio59Cv2HKqMZN9NYttid/ukPVacAcpwCziRLv9GHz9rMqxHNMzeRaw0QVxvqF+4aSqzfHCelJ7RSk1FnBLuFDQ9DVg/5wXqoAcw3gkYgIH8kZAN/aX9IUeUUpqBSslkXY2/M4biT5zcYLAwdRXhqAMJYAru4808WGZM8hdq3rifpuWlScN3olaOZV0Fzu/8fcCwx+rfi6xI1bxgprs37IoPv+V9VBjWK4WEo4/enBb3zEzKkyEUDz2uT</vt:lpwstr>
  </property>
  <property fmtid="{D5CDD505-2E9C-101B-9397-08002B2CF9AE}" pid="77" name="x1ye=56">
    <vt:lpwstr>pdo27Pta3ZXWc6vxhG9TH5zBrEWTdAxob6woZr0t/BSXdwS7JI3C0z9yYEzfZrJRWvRnhuyiSQq1jBYTmdA3v4au5EEMT20+G7vF0s6/kGStrK+kthuNvkMelAqxwnRV2lw4ATdk+baK55EzsvX9k0a7/e+HGGTWTLmb+VIn7lcloN43RgYAnMT71yXR7ydLK8RVJtzidV4mAlD5rxBuZyIQuJE0PGXCBjTFLsVIrQqqr1sylKkv7j6TUoYZBL9</vt:lpwstr>
  </property>
  <property fmtid="{D5CDD505-2E9C-101B-9397-08002B2CF9AE}" pid="78" name="x1ye=57">
    <vt:lpwstr>ojn6yIr/Gof/OaWtQyTszlBsUTcBId9C5Nvx3pj+kstRbDepglx9H48foXloV4DUNYdb+L4e8G/Qe+adlFnwXe4A74BQ3hdF13Dguiruq2bXP9njyowpxHw6GZBqGaeRz3P1kHTItLusVdBnz5Bf+XRtVut/VsMLfH5+Dg9+5LN8DAvBjKhQbGlZ7XS8mSxLPKq0TcvuK6JHBB1zzOVsOhdJZ8SkurBHm6iKYur929/Q1PPL+N7xf9M6SXlPHJv</vt:lpwstr>
  </property>
  <property fmtid="{D5CDD505-2E9C-101B-9397-08002B2CF9AE}" pid="79" name="x1ye=58">
    <vt:lpwstr>nNcW0T57BFUM2YqS12V3pZmrIQpfiN6WD4VERhAvMpHQASlHqNJSgOYd5KPP/iam+NwJFEwSvqxRihKDe6DAU+7xMlPqMuX5LlYHq4YHE+ORxCIH1HVAv45U8agMWZ70kAfLv0+LnL0jm7IJnYQYleQ+mncejcdRBp1oORntkeQvVTG+1JX/rnJhXY8a0TDWaLxWmGx/BgqTBUxC5XHh91+9/K1jOz4o+GFQ+OevmVEofNCpX7Oy9XzveFdpA5h</vt:lpwstr>
  </property>
  <property fmtid="{D5CDD505-2E9C-101B-9397-08002B2CF9AE}" pid="80" name="x1ye=59">
    <vt:lpwstr>vHtj5u7B59397qWCisbJ7Q73LmCP23t2yUMy93L1BEhBgPHf2QWgzHFcG7MjxbH9CGa3zSMmz12+l7ArG0+/q2+EY3VbVHNuWKZpBNvA5EfSvWrbGO1wKvB9ZD6ry12QvHNUQkdDAqY9BaenkL06FAalk6aFo8wTBoSQ+YeFbIM/w9yykdbJwuQBfkwniUNCe8JZT6+vMY5qCfdYdltjxEZwwu5RewzNKpY0tWHdHo9PrNMSglghE8TSkF7FtAo</vt:lpwstr>
  </property>
  <property fmtid="{D5CDD505-2E9C-101B-9397-08002B2CF9AE}" pid="81" name="x1ye=6">
    <vt:lpwstr>v8zKfGZsEIH1rjfgCJufWYx2Pb8UFzeFqR6Vj6zGyz0SIcOZ1PnFyq4DeH2PPlCfHdmGdJnfVaNNh3XfLvdukjA5tUr+HsTykxzJSiazULJUYrLut1+t19HTrswQqNKBxm7NBGRpCIdnUHPAy/ZbUdkElpD391SjcbClLwQq2Mk8l3k/HjaW1mRqxMHbbyiP0jfCkok+qvkRQWmqpkIX5j2ZNdEyt/hCv+fE3DwCMGsnRC+LYnh37SxbBWDAZLp</vt:lpwstr>
  </property>
  <property fmtid="{D5CDD505-2E9C-101B-9397-08002B2CF9AE}" pid="82" name="x1ye=60">
    <vt:lpwstr>1aT4mUlTNrJo0sBdTXubv4zePb5m30kJq2vu0vGKozjCXSui2sb4ZqoJmjWaG/xQ+bI9sXNo34heYJ7SwSOi/C0GWyved4031fiPPhgeZz51JzY+MyayisKdFvz4r0wLCOu8gNsplg9FH2Cb33N7FSvnEoXFsvIHazyH1dGDeeZiH6VXCr/z3fCTl3wKXaXYM/ZcPOYOwn+qgJVPkiCs8Z38kGtKBN/Nr2McqA0tXdyJmz9osNUdi9avOvvzLPO</vt:lpwstr>
  </property>
  <property fmtid="{D5CDD505-2E9C-101B-9397-08002B2CF9AE}" pid="83" name="x1ye=61">
    <vt:lpwstr>i83chflMbMMv/jzQW/3SvAHaPhrSmQfJ+oQ2GaLDFHoi7Qd8PsJhWR6PAacK+hnLSxJ9WNVUU8W7hyGsIkuu88wDTl2UVDsMH+9eLoqzsLD8s+WZA2fGScbMPP/N8y4lqC/kBL8Xszr9n6i/aaToLCAGxqxsGA42jwNj4Kcz8DVuUaJAaE9oJlZr3n3QDZP4BqIE0gBCTzrqhFlp21RSvgPDEua+17ZI2t3E+TUP9MSBoejsdHiUDY47Lcl/GG8</vt:lpwstr>
  </property>
  <property fmtid="{D5CDD505-2E9C-101B-9397-08002B2CF9AE}" pid="84" name="x1ye=62">
    <vt:lpwstr>O4JnAj4rmfn7ysPY8EAZHwxes9o8NPoiGCdlD9k/Hfcv8SA4aIqht0jICSYu4ak46H1dl/5VT+tt5eAUALC8aljqFRIBF7aeF1e08dqWZVhY+b0UzuSIUPzgGOGvC8AfwttwOEmL/0q6ZgC1FU8ZC1KOkpc7Cz3AZrnMj2SPH+w/vdIatmS6MfdyHlhdaYY+Vo5UPWfIorNYy7qcxKpoYnmxigAtUWZXPvt9D4NFfGpJs/OKaWwxENnmOp7DOB0</vt:lpwstr>
  </property>
  <property fmtid="{D5CDD505-2E9C-101B-9397-08002B2CF9AE}" pid="85" name="x1ye=63">
    <vt:lpwstr>C+B6D35LdE5A0J7U/O104aTJpJiZt2lAc1Tvq+nS/6R2LpbfzvO/xWtkL7ZOtc2I5tGDxkgapf45j6YsiQDjscUiaRCPYuaw1KPY09lfKozi4BySuO3MjUBAtMOD+uROFUEpJV8JMP8iTp/40yz189nCChoxQDO0BQc0USP8ksXOTvUGNSSgg7bUzZLSQa9jWtQVxr4SDvrmakIrlTpBPxlkHtMKBKmjaN37Sai/oTn/naVXr4nMpHCtbYTPT/x</vt:lpwstr>
  </property>
  <property fmtid="{D5CDD505-2E9C-101B-9397-08002B2CF9AE}" pid="86" name="x1ye=64">
    <vt:lpwstr>mmeziTNh3uvn1u6AA0W7yo91MK+507H0cjccjGSiYjaxou8CfKif+htDEEy83GSt/WNGkUHf+WyF8wqidCEADTggCr+uSgIqjAKR+M+gAhCcJ9WdQ00l7Fra8lkAog8c1mcAk+gi8anUtv4DjMAF0IHwZtyK56lcxOIHEN7YoeLWoGmglyLelFjv5StwtLIgiTH93Cb4wu2H0CDiZFQ3XFfCvGAHaslimx38xq1i/ayq9YGL805/7jbCCd7tnBv</vt:lpwstr>
  </property>
  <property fmtid="{D5CDD505-2E9C-101B-9397-08002B2CF9AE}" pid="87" name="x1ye=65">
    <vt:lpwstr>pC3zRZfY+9OASFv6sx6V1+cmGgZ9nM9jQEHJJRF+2v7YsKDaJzGaIlUgHeTgfNtB/X9KI81uC4Yb/lohyJJ5BjLH7+rQRZ+DqF10KNvGbJAzgvUrQIcY7PTO3mJInxoQB4ekc4TGvoqUpAXrG0DJj4hPgNy/bD3lbkpuPzNP7Q0fHxLhAyYHvt527k3vPcEBI8uBo8ZaguoqRoUgjz33mMN7wciyhkRuylKCMmi54W+A+9ru3BITf5AVCyQjcjz</vt:lpwstr>
  </property>
  <property fmtid="{D5CDD505-2E9C-101B-9397-08002B2CF9AE}" pid="88" name="x1ye=66">
    <vt:lpwstr>jU0KPh6M/ZNozVoa2vvZM0d7LIGaWVVE02/6xK+911pVxwLnpU8K1yVmhJq/tjjHr78v8fLOJKRs0ZPa9xNta3INMA3PRQwkS/Dwm4m8fg8/cVJHnsB0BYQef+NyBYBlKY40DLO6DctKuBwZOzQomzafxiEOBbFc+S7Qvs3OK0qnJB8/EpuCFemrwv90KJSIlECtugyDj9jTrhnt/hKK2ZZSQhCjzQlkerLXEAsvzDvQmlDioPAfpfBWet9SoUh</vt:lpwstr>
  </property>
  <property fmtid="{D5CDD505-2E9C-101B-9397-08002B2CF9AE}" pid="89" name="x1ye=67">
    <vt:lpwstr>NEHosCtuAUePLh0uAR3ePrLX2dlcQIz8+1NDtzdinccHAhXT37d863xd4B4QOTCHXv29jCDY3am649cJSZw7lPyggCMQtFEJvLALy7HRN7+9IIntWU6Gqzx4SpdNu6z7UfI8is11QEb0W2vfMd8zUosZdIf8XfMvh94ux5en0+ddTJfZII80Dy5kUZTdo8z9qWrc7nyXiDc2EHvMyLdAFJ5qfGfe3ZhGKj3Z4hI0ETB75m9irga7E6G1jHLFaiY</vt:lpwstr>
  </property>
  <property fmtid="{D5CDD505-2E9C-101B-9397-08002B2CF9AE}" pid="90" name="x1ye=68">
    <vt:lpwstr>3BJaGyw/qta0rJUAWRwUTrXo9VkcWaZFS3ZL/IXOF3XecZCiwvy3C41DYyHXGFM/jf4bK7tgm8RDndqOLIOoVcl9/UDrfqX7qYE6cOXmqDIjGGq0gdOEDDFBI+MqFv2ThsY5p5xmenTF3CZoeRfNNb9PF97JEL08i0kb0TqXYWnUjiiflfoO7RIQ1DjHT64dDa6aI8omEpohiVu5Xy67o6psdtlyRjLEU3wXyZVV2m6IFd3Tni5Chc79QJHdkuo</vt:lpwstr>
  </property>
  <property fmtid="{D5CDD505-2E9C-101B-9397-08002B2CF9AE}" pid="91" name="x1ye=69">
    <vt:lpwstr>gjrxPs5Q0LHMKp0okp+HTuveMulfONZ9MaSThB68X9TnpHo1wbvmxitVUVUWC5HLp+vDrVaXWWvj9ILkjjKcT0dn1CdBZJmm0lrFXo5g1NMH21t8cAWpm1OCui2uGHaQ+ZIq7nbXMEHHpAhJoedxsBUGlDQHn5jfTjpr6tnIg/22dq8Z1Zjx2TeJd9TgsWdWS9z0LTn5U6WDjhz25raEKgwBROgdkTF1xeFZY7ViVjMCqH9UGigOwjev1LSiW32</vt:lpwstr>
  </property>
  <property fmtid="{D5CDD505-2E9C-101B-9397-08002B2CF9AE}" pid="92" name="x1ye=7">
    <vt:lpwstr>46iNdGnvNVoovesQBLft3Zz2Nd5/HKd2ScSjKFmmAuXYiIUNoPdYp8FKwuAcdhJwO4MwhwLtTMfD/8LxwtC0HUuxhqGig1JNDUPzEnkLTWEwebv7EdTpS7HGot1PEdidJqzvOHvWHHAvGEXPy4ZVbT4SR0iFphlWUZRf77JuF7wRgViQd/BhCmxDall8+LkitgT1LUfBzgUcg/dl6X50Vp0xIvhU/0YYX3hWWh7j9julgEPilyTnChIfvr7tTS+</vt:lpwstr>
  </property>
  <property fmtid="{D5CDD505-2E9C-101B-9397-08002B2CF9AE}" pid="93" name="x1ye=70">
    <vt:lpwstr>qKXL/rMbbVtgILr2lGVu1UAUda+cGhpszPPhCZmckM2EPY9FQ2rMcx4evtEmoCBvbeFSnt4/knKS/TbYSfV9HogMtUHG728m0mN6dzAWbA33TidWaOknt+dwhXJNXtq52pwYSJnqPSd3SczA/k+smvML2cUczOlQlBbDOgAP3tgtJQTRK1hwjhc8ue+OXpUOFEl8TikuaKMl7qAp0d1oB6tCMnXbx+3YJ3Z2SFiKeB+7XXyJsEHSVSvGHNMj7rI</vt:lpwstr>
  </property>
  <property fmtid="{D5CDD505-2E9C-101B-9397-08002B2CF9AE}" pid="94" name="x1ye=71">
    <vt:lpwstr>4n7qLzXhGt+x5OL7/Kze99pcPVFaCow4EIjGuhy0RSihfaCc8h5ueHCowQaDahLJ1GBnIDvrN1r4/CYUZ0RnBCqlP2Gs1PT2G1QbwpoWc1SMqEGiSGi6LLSrnR+PL0VQ8rVP0DQ2NdQfZH/YS9yYIqCrh+ThiYpHXIRvPm6Gi6SYSVCEiA9aSW4ltlbGjgJ7MkN/N3iVb4SU0URSJlNjl+dc8fxYy6HX4Zc+NVH1yj5Nf+QRwFcFI/U03Yncj5Z</vt:lpwstr>
  </property>
  <property fmtid="{D5CDD505-2E9C-101B-9397-08002B2CF9AE}" pid="95" name="x1ye=72">
    <vt:lpwstr>u91xrNk6C5JSZTBEsOl74l5b9sfYhnwn5M4+mjbyjVlqChhgfa31Q6THv118XrQ6Ek8tCjiFe1tLiqLBXmkB3MG2j/q4lTF9UduUwIu6BU4e7OYdqdmL/N82OKJZrThZ3r/ycfvWXBYPsIZSmKIfod9UZc7PbPz4vU0Qh1ayRW4x54csqAg87rAhbhEI+2uR1QHKgIacujsKyvYMvipQFBBWdcvx0UdslYo0Ay2iQqLoLHecjCLVG/5u8vLIxTg</vt:lpwstr>
  </property>
  <property fmtid="{D5CDD505-2E9C-101B-9397-08002B2CF9AE}" pid="96" name="x1ye=73">
    <vt:lpwstr>7QFTp8di/zw/QnJadUw/5+luK6EeXlkRSsQjAOdBnPpoZxh1QrCfFUH8oXwDrjWZCuDwSoh4/P+Pdx0xKnzUF5Vdewjy6mxECagxfNyxcSgwzQOwun2kUhDY5SOfi4Gs4nbhnmDRXNSXi7OCxuD7YJc7XUPfVkG9J+43n1CHXHDE4oAb4pr3/WkxnvqwUurvDFGDFKkgCGP3uV1f2UxLz6WGFT0nM/0riGkUYBGJ7kT+PSVFhXON4m+H2MpXk/B</vt:lpwstr>
  </property>
  <property fmtid="{D5CDD505-2E9C-101B-9397-08002B2CF9AE}" pid="97" name="x1ye=74">
    <vt:lpwstr>4JPT2MTyD3ICWCmINgmgN1Km8sJGO4ZH0M1XLUDFKmpbQmvZcCG5Q1s6u1rrg2eplsZ1bI3HkIAX56ajBqWjL0AYngU12mn7XeG/vHKMZXtFZs7BLEBL1RyeFyXd7f6jv6QoGPA+6YZVSz9Hzcj7U9U2nfzCfVgrXW9U/jaL0lsJH9g3aE9iBn74ReVhS64Omfgs2VagsPxRr2reCU7HFgRL9xIo77xhY4R5vfaETh/NcMt5imX5RzXYDPUYrXN</vt:lpwstr>
  </property>
  <property fmtid="{D5CDD505-2E9C-101B-9397-08002B2CF9AE}" pid="98" name="x1ye=75">
    <vt:lpwstr>kcNa5wEUWAz3wBoQEvazv2wPZc+RbD8amGQ4lqUXpEbisovcRfS0ET77PP8Jy9WJiSo794HwQdbGHyzVYujq//CKGgZDd0pRF8N3yk6+u/kOt+HPeMlmmzDQsJLlbCGxbUCGRMd6O7q0+cSbOT4ISdXnY/l4GzfgvogQaBiYDJMySLkI4+YJR0587SKO+qcBHV1aF+M1m5gMiOLw11OsrSWR65uYoqTI7MBfsXAXZuOvxFZkZ/Jmjbamu1Y4UM4</vt:lpwstr>
  </property>
  <property fmtid="{D5CDD505-2E9C-101B-9397-08002B2CF9AE}" pid="99" name="x1ye=76">
    <vt:lpwstr>6hXbfZXfUnDj8MTrFqOc7erli7CQ9kQtf7dwARzuWyJGnW4dxfr1aaiJLrg9RzX8/Cgp70BFg3neZT/LZ1H7TwN1n7R+ew+ovfuIbxRg5hTCV0X+BmxKhcYcT3sNUqpuSrpCG6uQ2ERgajZG6a1VcqrNqe7xEjiDkgDIdpi2Vp9XHRJaf70x+xS2VQn6MThxi82gyxdRyoLoaRlOlCmfofJZb8Oi7VE9M8OLBGnr6GkxF/lKH2B3v96KJxOILHm</vt:lpwstr>
  </property>
  <property fmtid="{D5CDD505-2E9C-101B-9397-08002B2CF9AE}" pid="100" name="x1ye=77">
    <vt:lpwstr>R0wgu/pRnH/4ea5SPqIyTCoFOdnKXlfo5ENkmpiz1+c29rRpLCQxUvk/YDPcSGGmucBA8wrStCB0s0Ax6NDmPB0g1SCmZl8gspLuxpXd0bEog0uLoWYWyX+TGhu+M2OOI2cWbCzesVfppPRhzrN6CSzxIdoquOyiarmirseAsVLj/t482dxlzENPafevK/fimLU/ochjeabpjm1ppI7+m3xQS/oM0RFoRct54RAWI2BPDVY240J0hNSta1kF5dc</vt:lpwstr>
  </property>
  <property fmtid="{D5CDD505-2E9C-101B-9397-08002B2CF9AE}" pid="101" name="x1ye=78">
    <vt:lpwstr>qgC85evgUHdwx+srBhJrrHsKHyij3LTZhRZMalK+J2GYuudc09vVU5p4C+F+Y38jOU+egrmeiXO3PcbwQNpaUFy9eGJBS+4vb06sqAHrvJS6zQq+buu2SwYvYZikKbtjZX9/VbxPmu9LyU2weFFX9AIopIlDg8sWVbrZOB2EijzZS6+F+z40qIR0bdwVDEG6gkkH1YiEbSJZPk2KSQSQj6udU4XGipdSJbEEx+NGELKpk2ScM07ONwegOuZD+5V</vt:lpwstr>
  </property>
  <property fmtid="{D5CDD505-2E9C-101B-9397-08002B2CF9AE}" pid="102" name="x1ye=79">
    <vt:lpwstr>UJ7SX/V+Tt2COU5r7PcuOLauSjlc8wtH41xqTfTn2kIwJ0H8ejLOU5aas7InilF0o2yfm+xwKsskFqtwK2IH9HqnGOCZTJHhB62AjcdmHwoUX3hIMBcTBn1ksCs++DalfxksjxGQAg+LKBCUa4erpDsPcgeTiQvYwhijrb1lDJwvjmRDVqqTZmrujjGXm6tQIiFSFSDnqU5wjvzxqmn4+MpmngUemHvCLXj7Z1K5K5Px4jKGDqbf5roKcF4i905</vt:lpwstr>
  </property>
  <property fmtid="{D5CDD505-2E9C-101B-9397-08002B2CF9AE}" pid="103" name="x1ye=8">
    <vt:lpwstr>RL90XTYloHXC0BvU6fg40ZPfLxrhYyCHGAGKoHSBXxNTcwydAS4IZ9TbjPYV084n9CNwd6GCXb9cAXcHxx9OHM0SVrzO+NuT2MhrHhXHmxkPuGNvJBCE20XtXOfXM6Xd/GzOnLEFSMTcJSiPb6kEATpLIl5vvSrSDETpuaq3OPbs/vE+JrizupOYjsMndUTELtA/HvHyHMQKAldT2m35HvPMKjfZ/vpbDqMVIdzlsptGGdztgQ4YQfZ0T9Sdggz</vt:lpwstr>
  </property>
  <property fmtid="{D5CDD505-2E9C-101B-9397-08002B2CF9AE}" pid="104" name="x1ye=80">
    <vt:lpwstr>77g45wC3TKEgh1O8fveY94Hmgci8+EHxiDqTXPQ0EB8BU9mQe5LoXvXH46Hszv78wr/MiYVNKP/RBlIdo3f3AB4cMnHL/Hxq3UalWLkjM1BvNKB5WH/7GNEoftdMtCXtOQIIdzWyXyEYrGduX+Ci+JZch0yEe0ZKYUBlfouoyAp6Caj+hOU5aYt/Y3KkB34RYPbqyERH7cxSuonq1p3efMSPzBrD47ZBoPT10972F95PVKXzytqU/JSW3898ami</vt:lpwstr>
  </property>
  <property fmtid="{D5CDD505-2E9C-101B-9397-08002B2CF9AE}" pid="105" name="x1ye=81">
    <vt:lpwstr>xlUiXW2YbgycoKkxtia9DmA+MS5nIAlSuq6aKcgHnU1I6LiMDb9suOcgQyfkYeCkj4q1a1nUlRy1pGjQcLUMCkL8FlxVe/kpDM+5ogoSLCT9UsG0HtgCFK944gkIL2h0zbBo1fjRUj0HKAMvHS5J3OqmpJoAzwH3AyztaxRVnUQoNI4xD5ZqRpewlr19lwmM/W9WV2hRgTaieQB9JwES8uWyYv8NPpJWa/aFJkT5F3gr8JLE3Z/dgndyzTJZ2nN</vt:lpwstr>
  </property>
  <property fmtid="{D5CDD505-2E9C-101B-9397-08002B2CF9AE}" pid="106" name="x1ye=82">
    <vt:lpwstr>YRp7QiWC6lgW9/nOl+vCd5shdaW5IeYmYjJZyk097Juj88332Q6rPeStksgx3rsZ0llZ2HvBIBNGp10bQxo4fMn7TChK8LCdxAbSjZ6LUylK1T9fzcmQKtL7rrn7/QrgQievWhYzQxRkMO7z/LhZ3f2BwvCQc/6OzH4LqQKZj04IBnRQd9d3i44pD9JTyrNrRbfwfySOlQpe5XQCpZatW1NsrAHuOuIcfCasvvu3SCT1ktVdSRURuPW7H6NyYRT</vt:lpwstr>
  </property>
  <property fmtid="{D5CDD505-2E9C-101B-9397-08002B2CF9AE}" pid="107" name="x1ye=83">
    <vt:lpwstr>G+iR1+QQX7zx5K8Cc039OhzinSR0c0TRqiKUjta7O/W3pjOVhOdlncRthawGhuRk3tWOdw4qWCh+EJIy7hUxGdA0TKXxQTgkRidU5PHyptGAhq9CNWk8MfdfQrkBm+TbnDobAJPEXR3fKg71+N3IqoJ6vO8Or2ajfwvW16eKTDQ+kiLxd56cP5ElvmEx7aUsFDKBD+DCB+zS0pcjOWaEBQ+tfptIaXbBZbH3nHzXrLBDevM0Hl00++QFEEXVw0M</vt:lpwstr>
  </property>
  <property fmtid="{D5CDD505-2E9C-101B-9397-08002B2CF9AE}" pid="108" name="x1ye=84">
    <vt:lpwstr>rmTbBkXOkNyHUfKtiuhORaifhg1zgnjppzqF16u0oPZn7J7eqTCPd052QSSzpH5JRnn0swS85IbcwBUdFOBuA9UEK/qKrdnP3dCV5Uf5cB9k2aavAs0+behGPd2ZRf6uEaIVqVfPyYGnDABkZE2qC59gsv9JnrU+fiEn5rVreMuNfpndxnvsQGoqSso7bquf2iXQXIcWkfQqT2ubzHFNeazRPI/ueqBuyrGzBi8d0ZOTIC3DxooBAbXAVKYhqaj</vt:lpwstr>
  </property>
  <property fmtid="{D5CDD505-2E9C-101B-9397-08002B2CF9AE}" pid="109" name="x1ye=85">
    <vt:lpwstr>LdfN9//tzXD09fqQU3QekN3JJ7F+URSeynErR3JoWH2Ogj4cgBm+3z5DaiGE8BhzxlGBotrWsDT8M5yM60imFA53Po646iyDsx3w1AoQywgFXPPpFCODqINOHFgZBm0ArTHer1Guhw8rI0kR24YQvxuAWlRrcReqluu9rYaXQKGLkum9+JbTlC8aa86Pl1A99aqcuCLg8Oh8H3kMWPs+f0y2Xxi4Gvh+Mgv20MGqBjQrwtzQZ01OBuZ0tG7om9m</vt:lpwstr>
  </property>
  <property fmtid="{D5CDD505-2E9C-101B-9397-08002B2CF9AE}" pid="110" name="x1ye=86">
    <vt:lpwstr>OPMgTGcb5YghGs+UXlpunkDM1aH1+YQkm0lkEorC8uWhPPsFuYc/eviEziuwvvjIR7Uj56YS5omGwac/Z5GiN5gfNPAgqKtL3TQxNzUUzZs4+TVF0JZHW7hAMbr8CYncWqyFLIqKpkTa978na/C8vf+svWXTa3AY0xYn8zgACpa1dN6SUmdlm+ipNtFJUSDG2J1Fe1ZWvI6+2uWjEkvvW+HuoBz6Sp4UMj0TYwOahMPcGyIAr6yiTIXlTzLrOxc</vt:lpwstr>
  </property>
  <property fmtid="{D5CDD505-2E9C-101B-9397-08002B2CF9AE}" pid="111" name="x1ye=87">
    <vt:lpwstr>OOOQZcrQcKuvxP3s+F5AsWBZ6yfSwf+hv69GSwENHz57nc4Tjzq/NYgbvZQ3qxcP8EaTnZT2hUeaPw5+DKdj5ypYQIo4O+Ro0DSt1Jar9zGpQSyMB0+H6rBWwWHXgYmYYa6E0PGYJENk9fNBz0ydEqtU2piNAGyKzwNAOpm9kAyrUAa2fCqKo9VWzvVWgZMTbzFp14mTEnMXRlqHXC4buGpBTFveh4iYI3hC7Ei8eC5TyR9IalSyeMkqu9H4Iuu</vt:lpwstr>
  </property>
  <property fmtid="{D5CDD505-2E9C-101B-9397-08002B2CF9AE}" pid="112" name="x1ye=88">
    <vt:lpwstr>RZnnE17W6D7tsGMO/BXg7+nhv5zC7CV4Vw/L6u+b6BfbLFjAKoBFH7No1955z+3dNVZBYoB2Lw+eyD/Qun6D7GyhTYZUSOxT0tV+UNbO0EDJoxd2ibI6hM/EiBh0QXdcl7tv+X1a4AsKsZZ84XpyxHV7x5352+BnavOD9B09p/kcPzcGn1EMgeoonHvmY9J8gK1EZcc0UgdUbOTRDAJuhwu3U6GeuOnWEhgbsAkQuXwDaDiMgRTQ3/Zx2d/RB3w</vt:lpwstr>
  </property>
  <property fmtid="{D5CDD505-2E9C-101B-9397-08002B2CF9AE}" pid="113" name="x1ye=89">
    <vt:lpwstr>aXJjIO6hyNmsR521W/CiJffuWMkOnYvZkI78Z9c45hAP65xMzAohZNAxbbBc5uNXX67WVEMFZJgIT22fXAnqfSBbNqntH3TuukCgOo5ogObuSslQOIqYB1ee6xwpVmBusyBclADJC06Nw9kyzrZntsoCiLC3B+3dGyYe4tNz8Bn50z+86xgDId+FwKy+Vj6sEFVMBqAqixnKEeSELi6ljHF19vZ/68hY681nxKJkYyA2p+CYcZ+dj46nzwV1BXr</vt:lpwstr>
  </property>
  <property fmtid="{D5CDD505-2E9C-101B-9397-08002B2CF9AE}" pid="114" name="x1ye=9">
    <vt:lpwstr>yMCZO2cy0FiMyG3ymr2Qs/BTJ1lK444tBKEhwz5xoQxSlteCmy1fk48HdtetbhswAr61d/lCynRVPsZeEZjIB35EmtQvhSZetHSQpQ/wZ4n9LAip7f1ToIMWn73YwUmbqzRqmzIKykfcIULkigt62s/iaS2yOmO23qTfsvZBa/hsslJdkBMcOk9H6x8hXXxclCXDPle/1Zscgk1ogA3ew0HqLfpVff/qiSgmlxSkNW8EMEwRUJNXBKl5+uPtGKN</vt:lpwstr>
  </property>
  <property fmtid="{D5CDD505-2E9C-101B-9397-08002B2CF9AE}" pid="115" name="x1ye=90">
    <vt:lpwstr>5rXuVMh5XpRn0H+6VJsiUeU2y3MWrHnCSnDg5NXr04Y04zVl+tMT7DvJxgj4d5I4dp/wDzlhkfs3DNYODQLF612tAO/jBfhfMMk6YrEg0oLouyr5qOVyusV76fAX9xqF+VwMiBB5dlpZYQqywWEml86c/PpP2olaDh09Ogd584KFAo1F/Zofd9nlRCPUGFFeRxUEQ2lqiYafcNhOJkuL+CcxNUdgnGElMsHMXdUUOTRRUAF/pUpJ+di9Rq0v3AT</vt:lpwstr>
  </property>
  <property fmtid="{D5CDD505-2E9C-101B-9397-08002B2CF9AE}" pid="116" name="x1ye=91">
    <vt:lpwstr>mRjxLccgsQp0Yzmw064yGK4Cxpei53AF56YdBFBa9IEuxR2z2raTbtp1uCiUGDythKfi2AeuJS+Y22XXeEaUUoZb4+2BU9I0XeklSgkZ0sWJg6GABovtMEkGhfxobciA7VNIzFPpBh5PL4KESyTvlk4ee7h4Sd/7gGXYnU+IKGyPRz0YxxFFo2+Kk12eI6DZSA9BYJd1RHYR4AYd4AMfiId2dT6u5CMCSfBhTpm4tErKTMJcnjZzLis0AVfr4l+</vt:lpwstr>
  </property>
  <property fmtid="{D5CDD505-2E9C-101B-9397-08002B2CF9AE}" pid="117" name="x1ye=92">
    <vt:lpwstr>n0MH218mnHVrVKs7G0/XnsXwW47CiM65roa5THqz3hfXVgFhDZBsCFI1/X2Ssxewd7bOtpMdCENWLl9DIRwsaOgoEvmkmK+wN1v8vQRFOtE6Wdqurhq+dqMKPmqV+LrjGE8bLXCvkuRz08RDw7eyfQr8QrQib/nV/vozCn1bCmwCwq7I8fMKTssl8OTBt9iP1N7anqer6WBPSIBERz2JDuYMSp4PwWcVGH04At4P1CYgH/FmP5GEUGN9l/mNCju</vt:lpwstr>
  </property>
  <property fmtid="{D5CDD505-2E9C-101B-9397-08002B2CF9AE}" pid="118" name="x1ye=93">
    <vt:lpwstr>Ll+PbLN7PmA7VSuvkUN5VjP3ZVhxczPWAD9jqmUNeFQfo7QFYNWkYK1kHhVnNc8CnSkoOyZqx2L+f2qbsB2Q0oE1aaUU5Y8SYIuaGNry1OBLW6PdIEPMQWJBrXEwcB93IonAyQE8kT5gCTiO4qUHAulA56YCLl86eFyHld2XDJAb97X609SB869UHAkgUoFO3LIYq/EUCiy8c8gUdU9lPsTFa0PWWIud6+tybTSyl92GRqDl/iGMjkFKZzEhnmL</vt:lpwstr>
  </property>
  <property fmtid="{D5CDD505-2E9C-101B-9397-08002B2CF9AE}" pid="119" name="x1ye=94">
    <vt:lpwstr>5UZJPmyveTYN2X30lN5YYcYdZqsEtKiSd7G2uiQSAxmKeJ2mSnw91arPeROiv+lUt8JoWZt7c3IjE+BfkqcvYvAMHf2gtkRLMyG6OablGwQJyA5/3Vzs8KlqG0uYG5VwgWJd3NaerooGjzQse0yE/ylt5Omx2EImESjUJFVOE7h7OJTVIqw21JDk1clZsDGvfpVmAXoDV488QlDDHj010pW+ktAC0H7U4fyna1QELyDLHpoykJdQlqPJ+vd/E1x</vt:lpwstr>
  </property>
  <property fmtid="{D5CDD505-2E9C-101B-9397-08002B2CF9AE}" pid="120" name="x1ye=95">
    <vt:lpwstr>GL90DNPQmp/kOUvl2dAK0fB+sB+MrinDVc679QRlIqqIa03duTXIejxPcUqO/FT1ZNWVoo+e36/RQK2WASU3EIuFC93mv3FxDswP6hBEInp0jmoOywslqSoIspRfhnQAugY6UhqOH5WmvXztcnkSSCxQJ6aiR91t99oTuY+lS6HC2THAqLpOg2jb3ECFoVw+ZKAJHIoCnMUFJGvlzYfeD/m7DmTuDK2cOFGyXrz2xRhQ9ok8hroyKV2PZRQh7VQ</vt:lpwstr>
  </property>
  <property fmtid="{D5CDD505-2E9C-101B-9397-08002B2CF9AE}" pid="121" name="x1ye=96">
    <vt:lpwstr>KxvfULrXNT99s8HAZ5sB2V9djl2+J5gpHwtUwQ0ys9/z2tIsju0BUW4cRwavcNBafTDZ5BG7efBzjsnq6LMGtiUDCnM9YEaGRoUKuX76YuPNQT3I36ZpFH7EXTWLFulj66cIErUZp/D9SMotY7a99l7/QTr1Om0uZoheuy/vKbBSnniztzc5VMy8+HvYmKMNprz098QTLBEIM/TElN0SDVdYaLZZ9bLn/dX6itsRuhY3AxYuythlS1x8adn6ce+</vt:lpwstr>
  </property>
  <property fmtid="{D5CDD505-2E9C-101B-9397-08002B2CF9AE}" pid="122" name="x1ye=97">
    <vt:lpwstr>FYJ70JWF4+VgT+pto9iuGIhQBkiIU34ezQ84+u3qqFfpce0gMfWQH8IfWowdO2EGgPoS5AG42Pz5bzgTxPUM5AuMJnn/5N9jYVv2yq6je1BjEx6nKNaKqZa7vvfbTm9VD0I/AmC3Vsr+n/5EHQtEOiuB2tr51BtNTvl9hAzMaomt9Penp9jmqlGAr3CoDYPOC45tvhf7LQ0ruZlgHCke0l7dG6ovgvc1RG4C82e5BKjf9YOjWPXloQ17LvHBO+V</vt:lpwstr>
  </property>
  <property fmtid="{D5CDD505-2E9C-101B-9397-08002B2CF9AE}" pid="123" name="x1ye=98">
    <vt:lpwstr>hAmAhpdgDg50fyMZeT8BxX5mQNeDiqfoO3d7x2IOHpd7+F5X9BIgn3QceZ78Y6W070UmaNqyGWAqgr95kLyLTpq02WdQ2JAOEjZPjQ/PAFMA0SpqcfYklvp72VDUGIBgUniiM3ttuc+NCPOFD3qrP7gi5NmotJ8tDgcvJVCcZ3vpijJ6YYk2+AEKMVExnj77GqQ7H63ozRLKhop05DZ2XuZTG7/LsAJ1xM0dXYF+kPvjJlNpRWvEVS42RXy1R2W</vt:lpwstr>
  </property>
  <property fmtid="{D5CDD505-2E9C-101B-9397-08002B2CF9AE}" pid="124" name="x1ye=99">
    <vt:lpwstr>M+afMTWjP/1epYrLfCr8kkdp9aP3p0PFxgWX9HX5G2aN0zQVw+4m2JfWqlFfE3fmIEmINYWyG4R5hhM1jeVWOtO3v92iqZUdsBpCsLN3Vxiy3M1qgjK90f3Gc+rTLo/ZyGWRS6WBXKXVxi7op+NPAQsLpq4SJd7oxnaEusHdLpmszInx6qipoKOd96+PuB4GjnS04avbKzcObJtqrqp0FiuTLQHgnXSXkBPJ75T2js/l8HnYVL7ZzQVzoeE5Art</vt:lpwstr>
  </property>
</Properties>
</file>